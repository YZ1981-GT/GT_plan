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D3D4" w14:textId="77777777" w:rsidR="002D6B97" w:rsidRPr="00595703" w:rsidRDefault="0064470C" w:rsidP="0064470C">
      <w:pPr>
        <w:spacing w:before="100" w:beforeAutospacing="1" w:line="240" w:lineRule="atLeast"/>
        <w:jc w:val="right"/>
        <w:rPr>
          <w:rFonts w:ascii="仿宋_GB2312" w:eastAsia="仿宋_GB2312" w:hAnsi="Arial Narrow"/>
          <w:b/>
          <w:bCs/>
          <w:sz w:val="24"/>
          <w:szCs w:val="24"/>
        </w:rPr>
      </w:pPr>
      <w:r w:rsidRPr="00597A89">
        <w:rPr>
          <w:rFonts w:ascii="仿宋_GB2312" w:eastAsia="仿宋_GB2312" w:hAnsi="Arial Narrow" w:hint="eastAsia"/>
          <w:bCs/>
          <w:szCs w:val="21"/>
        </w:rPr>
        <w:t>索引号：B1-3</w:t>
      </w:r>
    </w:p>
    <w:p w14:paraId="1ED85225" w14:textId="77777777" w:rsidR="00B84EC6" w:rsidRPr="002602C7" w:rsidRDefault="00B84EC6" w:rsidP="00DF4228">
      <w:pPr>
        <w:spacing w:line="360" w:lineRule="auto"/>
        <w:jc w:val="center"/>
        <w:rPr>
          <w:rFonts w:ascii="仿宋_GB2312" w:eastAsia="仿宋_GB2312" w:hAnsi="Arial Narrow"/>
          <w:b/>
          <w:bCs/>
          <w:sz w:val="30"/>
          <w:szCs w:val="30"/>
        </w:rPr>
      </w:pPr>
      <w:r w:rsidRPr="002602C7">
        <w:rPr>
          <w:rFonts w:ascii="仿宋_GB2312" w:eastAsia="仿宋_GB2312" w:hAnsi="Arial Narrow" w:hint="eastAsia"/>
          <w:b/>
          <w:bCs/>
          <w:sz w:val="30"/>
          <w:szCs w:val="30"/>
        </w:rPr>
        <w:t>业务评价表</w:t>
      </w:r>
    </w:p>
    <w:p w14:paraId="6BD41F18" w14:textId="77777777" w:rsidR="00595703" w:rsidRDefault="00595703" w:rsidP="002602C7">
      <w:pPr>
        <w:spacing w:line="360" w:lineRule="auto"/>
        <w:rPr>
          <w:rFonts w:ascii="仿宋_GB2312" w:eastAsia="仿宋_GB2312" w:hAnsi="Arial Narrow"/>
          <w:bCs/>
          <w:sz w:val="24"/>
          <w:szCs w:val="24"/>
        </w:rPr>
      </w:pPr>
    </w:p>
    <w:p w14:paraId="43B9CAC3" w14:textId="77777777" w:rsidR="00D643CE" w:rsidRDefault="002602C7" w:rsidP="002602C7">
      <w:pPr>
        <w:spacing w:line="360" w:lineRule="auto"/>
        <w:rPr>
          <w:rFonts w:ascii="仿宋_GB2312" w:eastAsia="仿宋_GB2312" w:hAnsi="Arial Narrow"/>
          <w:bCs/>
          <w:sz w:val="24"/>
          <w:szCs w:val="24"/>
        </w:rPr>
      </w:pPr>
      <w:r w:rsidRPr="002602C7">
        <w:rPr>
          <w:rFonts w:ascii="仿宋_GB2312" w:eastAsia="仿宋_GB2312" w:hAnsi="Arial Narrow" w:hint="eastAsia"/>
          <w:bCs/>
          <w:sz w:val="24"/>
          <w:szCs w:val="24"/>
        </w:rPr>
        <w:t>说明</w:t>
      </w:r>
      <w:r w:rsidRPr="002602C7">
        <w:rPr>
          <w:rFonts w:ascii="仿宋_GB2312" w:eastAsia="仿宋_GB2312" w:hAnsi="Arial Narrow"/>
          <w:bCs/>
          <w:sz w:val="24"/>
          <w:szCs w:val="24"/>
        </w:rPr>
        <w:t>：</w:t>
      </w:r>
    </w:p>
    <w:p w14:paraId="49A47C2C" w14:textId="77777777" w:rsidR="00D643CE" w:rsidRDefault="00D643CE" w:rsidP="002602C7">
      <w:pPr>
        <w:spacing w:line="360" w:lineRule="auto"/>
        <w:rPr>
          <w:rFonts w:ascii="仿宋_GB2312" w:eastAsia="仿宋_GB2312" w:hAnsi="Arial Narrow"/>
          <w:bCs/>
          <w:sz w:val="24"/>
          <w:szCs w:val="24"/>
        </w:rPr>
      </w:pPr>
      <w:r>
        <w:rPr>
          <w:rFonts w:ascii="仿宋_GB2312" w:eastAsia="仿宋_GB2312" w:hAnsi="Arial Narrow" w:hint="eastAsia"/>
          <w:bCs/>
          <w:sz w:val="24"/>
          <w:szCs w:val="24"/>
        </w:rPr>
        <w:t>1</w:t>
      </w:r>
      <w:r>
        <w:rPr>
          <w:rFonts w:ascii="仿宋_GB2312" w:eastAsia="仿宋_GB2312" w:hAnsi="Arial Narrow"/>
          <w:bCs/>
          <w:sz w:val="24"/>
          <w:szCs w:val="24"/>
        </w:rPr>
        <w:t>.</w:t>
      </w:r>
      <w:r>
        <w:rPr>
          <w:rFonts w:ascii="仿宋_GB2312" w:eastAsia="仿宋_GB2312" w:hAnsi="Arial Narrow" w:hint="eastAsia"/>
          <w:bCs/>
          <w:sz w:val="24"/>
          <w:szCs w:val="24"/>
        </w:rPr>
        <w:t>本表适用于全部项目（包括C类业务）的立项。</w:t>
      </w:r>
    </w:p>
    <w:p w14:paraId="463C7BF3" w14:textId="77777777" w:rsidR="00FA1917" w:rsidRDefault="00D643CE" w:rsidP="003A4B30">
      <w:pPr>
        <w:spacing w:line="360" w:lineRule="auto"/>
        <w:rPr>
          <w:rFonts w:ascii="仿宋_GB2312" w:eastAsia="仿宋_GB2312" w:hAnsi="Arial Narrow"/>
          <w:bCs/>
          <w:sz w:val="24"/>
          <w:szCs w:val="24"/>
        </w:rPr>
      </w:pPr>
      <w:r>
        <w:rPr>
          <w:rFonts w:ascii="仿宋_GB2312" w:eastAsia="仿宋_GB2312" w:hAnsi="Arial Narrow" w:hint="eastAsia"/>
          <w:bCs/>
          <w:sz w:val="24"/>
          <w:szCs w:val="24"/>
        </w:rPr>
        <w:t>2</w:t>
      </w:r>
      <w:r>
        <w:rPr>
          <w:rFonts w:ascii="仿宋_GB2312" w:eastAsia="仿宋_GB2312" w:hAnsi="Arial Narrow"/>
          <w:bCs/>
          <w:sz w:val="24"/>
          <w:szCs w:val="24"/>
        </w:rPr>
        <w:t>.A</w:t>
      </w:r>
      <w:r>
        <w:rPr>
          <w:rFonts w:ascii="仿宋_GB2312" w:eastAsia="仿宋_GB2312" w:hAnsi="Arial Narrow" w:hint="eastAsia"/>
          <w:bCs/>
          <w:sz w:val="24"/>
          <w:szCs w:val="24"/>
        </w:rPr>
        <w:t>、B类业务</w:t>
      </w:r>
      <w:r w:rsidR="00AF581E">
        <w:rPr>
          <w:rFonts w:ascii="仿宋_GB2312" w:eastAsia="仿宋_GB2312" w:hAnsi="Arial Narrow" w:hint="eastAsia"/>
          <w:bCs/>
          <w:sz w:val="24"/>
          <w:szCs w:val="24"/>
        </w:rPr>
        <w:t>执行</w:t>
      </w:r>
      <w:r w:rsidR="002602C7">
        <w:rPr>
          <w:rFonts w:ascii="仿宋_GB2312" w:eastAsia="仿宋_GB2312" w:hAnsi="Arial Narrow"/>
          <w:bCs/>
          <w:sz w:val="24"/>
          <w:szCs w:val="24"/>
        </w:rPr>
        <w:t>简化的立项程序</w:t>
      </w:r>
      <w:r w:rsidR="00AF581E">
        <w:rPr>
          <w:rFonts w:ascii="仿宋_GB2312" w:eastAsia="仿宋_GB2312" w:hAnsi="Arial Narrow" w:hint="eastAsia"/>
          <w:bCs/>
          <w:sz w:val="24"/>
          <w:szCs w:val="24"/>
        </w:rPr>
        <w:t>时</w:t>
      </w:r>
      <w:r w:rsidR="002602C7">
        <w:rPr>
          <w:rFonts w:ascii="仿宋_GB2312" w:eastAsia="仿宋_GB2312" w:hAnsi="Arial Narrow"/>
          <w:bCs/>
          <w:sz w:val="24"/>
          <w:szCs w:val="24"/>
        </w:rPr>
        <w:t>，</w:t>
      </w:r>
      <w:r w:rsidR="00AF581E">
        <w:rPr>
          <w:rFonts w:ascii="仿宋_GB2312" w:eastAsia="仿宋_GB2312" w:hAnsi="Arial Narrow" w:hint="eastAsia"/>
          <w:bCs/>
          <w:sz w:val="24"/>
          <w:szCs w:val="24"/>
        </w:rPr>
        <w:t>可仅填写本表</w:t>
      </w:r>
      <w:r>
        <w:rPr>
          <w:rFonts w:ascii="仿宋_GB2312" w:eastAsia="仿宋_GB2312" w:hAnsi="Arial Narrow" w:hint="eastAsia"/>
          <w:bCs/>
          <w:sz w:val="24"/>
          <w:szCs w:val="24"/>
        </w:rPr>
        <w:t>；A类、B类业务</w:t>
      </w:r>
      <w:r w:rsidR="006956CD" w:rsidRPr="002602C7">
        <w:rPr>
          <w:rFonts w:ascii="仿宋_GB2312" w:eastAsia="仿宋_GB2312" w:hAnsi="Arial Narrow" w:hint="eastAsia"/>
          <w:bCs/>
          <w:sz w:val="24"/>
          <w:szCs w:val="24"/>
        </w:rPr>
        <w:t>适用</w:t>
      </w:r>
      <w:r w:rsidR="00AF581E">
        <w:rPr>
          <w:rFonts w:ascii="仿宋_GB2312" w:eastAsia="仿宋_GB2312" w:hAnsi="Arial Narrow" w:hint="eastAsia"/>
          <w:bCs/>
          <w:sz w:val="24"/>
          <w:szCs w:val="24"/>
        </w:rPr>
        <w:t>简化程序立项的范围</w:t>
      </w:r>
      <w:r>
        <w:rPr>
          <w:rFonts w:ascii="仿宋_GB2312" w:eastAsia="仿宋_GB2312" w:hAnsi="Arial Narrow" w:hint="eastAsia"/>
          <w:bCs/>
          <w:sz w:val="24"/>
          <w:szCs w:val="24"/>
        </w:rPr>
        <w:t>限于上</w:t>
      </w:r>
      <w:r w:rsidR="002602C7">
        <w:rPr>
          <w:rFonts w:ascii="仿宋_GB2312" w:eastAsia="仿宋_GB2312" w:hAnsi="Arial Narrow" w:hint="eastAsia"/>
          <w:bCs/>
          <w:sz w:val="24"/>
          <w:szCs w:val="24"/>
        </w:rPr>
        <w:t>一</w:t>
      </w:r>
      <w:r w:rsidR="002602C7">
        <w:rPr>
          <w:rFonts w:ascii="仿宋_GB2312" w:eastAsia="仿宋_GB2312" w:hAnsi="Arial Narrow"/>
          <w:bCs/>
          <w:sz w:val="24"/>
          <w:szCs w:val="24"/>
        </w:rPr>
        <w:t>年度未被</w:t>
      </w:r>
      <w:r w:rsidR="006956CD" w:rsidRPr="002602C7">
        <w:rPr>
          <w:rFonts w:ascii="仿宋_GB2312" w:eastAsia="仿宋_GB2312" w:hAnsi="Arial Narrow" w:hint="eastAsia"/>
          <w:bCs/>
          <w:sz w:val="24"/>
          <w:szCs w:val="24"/>
        </w:rPr>
        <w:t>评价为“</w:t>
      </w:r>
      <w:r w:rsidR="00F35195" w:rsidRPr="002602C7">
        <w:rPr>
          <w:rFonts w:ascii="仿宋_GB2312" w:eastAsia="仿宋_GB2312" w:hAnsi="Arial Narrow" w:hint="eastAsia"/>
          <w:bCs/>
          <w:sz w:val="24"/>
          <w:szCs w:val="24"/>
        </w:rPr>
        <w:t>高</w:t>
      </w:r>
      <w:r w:rsidR="006956CD" w:rsidRPr="002602C7">
        <w:rPr>
          <w:rFonts w:ascii="仿宋_GB2312" w:eastAsia="仿宋_GB2312" w:hAnsi="Arial Narrow" w:hint="eastAsia"/>
          <w:bCs/>
          <w:sz w:val="24"/>
          <w:szCs w:val="24"/>
        </w:rPr>
        <w:t>风险”</w:t>
      </w:r>
      <w:r w:rsidR="00664605" w:rsidRPr="002602C7">
        <w:rPr>
          <w:rFonts w:ascii="仿宋_GB2312" w:eastAsia="仿宋_GB2312" w:hAnsi="Arial Narrow" w:hint="eastAsia"/>
          <w:bCs/>
          <w:sz w:val="24"/>
          <w:szCs w:val="24"/>
        </w:rPr>
        <w:t>、</w:t>
      </w:r>
      <w:r w:rsidR="002602C7">
        <w:rPr>
          <w:rFonts w:ascii="仿宋_GB2312" w:eastAsia="仿宋_GB2312" w:hAnsi="Arial Narrow" w:hint="eastAsia"/>
          <w:bCs/>
          <w:sz w:val="24"/>
          <w:szCs w:val="24"/>
        </w:rPr>
        <w:t>未被</w:t>
      </w:r>
      <w:r w:rsidR="006956CD" w:rsidRPr="002602C7">
        <w:rPr>
          <w:rFonts w:ascii="仿宋_GB2312" w:eastAsia="仿宋_GB2312" w:hAnsi="Arial Narrow" w:hint="eastAsia"/>
          <w:bCs/>
          <w:sz w:val="24"/>
          <w:szCs w:val="24"/>
        </w:rPr>
        <w:t>出具</w:t>
      </w:r>
      <w:r w:rsidR="002602C7">
        <w:rPr>
          <w:rFonts w:ascii="仿宋_GB2312" w:eastAsia="仿宋_GB2312" w:hAnsi="Arial Narrow" w:hint="eastAsia"/>
          <w:bCs/>
          <w:sz w:val="24"/>
          <w:szCs w:val="24"/>
        </w:rPr>
        <w:t>非</w:t>
      </w:r>
      <w:r w:rsidR="006D62A0">
        <w:rPr>
          <w:rFonts w:ascii="仿宋_GB2312" w:eastAsia="仿宋_GB2312" w:hAnsi="Arial Narrow" w:hint="eastAsia"/>
          <w:bCs/>
          <w:sz w:val="24"/>
          <w:szCs w:val="24"/>
        </w:rPr>
        <w:t>无保留</w:t>
      </w:r>
      <w:r w:rsidR="006956CD" w:rsidRPr="002602C7">
        <w:rPr>
          <w:rFonts w:ascii="仿宋_GB2312" w:eastAsia="仿宋_GB2312" w:hAnsi="Arial Narrow" w:hint="eastAsia"/>
          <w:bCs/>
          <w:sz w:val="24"/>
          <w:szCs w:val="24"/>
        </w:rPr>
        <w:t>意见审计报告</w:t>
      </w:r>
      <w:r w:rsidR="00AF581E">
        <w:rPr>
          <w:rFonts w:ascii="仿宋_GB2312" w:eastAsia="仿宋_GB2312" w:hAnsi="Arial Narrow" w:hint="eastAsia"/>
          <w:bCs/>
          <w:sz w:val="24"/>
          <w:szCs w:val="24"/>
        </w:rPr>
        <w:t>。</w:t>
      </w:r>
    </w:p>
    <w:p w14:paraId="196BFC8F" w14:textId="77777777" w:rsidR="001411A6" w:rsidRDefault="00D643CE" w:rsidP="00D6660C">
      <w:p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3</w:t>
      </w:r>
      <w:r>
        <w:rPr>
          <w:rFonts w:ascii="仿宋_GB2312" w:eastAsia="仿宋_GB2312" w:hAnsi="Arial Narrow"/>
          <w:sz w:val="24"/>
          <w:szCs w:val="24"/>
        </w:rPr>
        <w:t>.</w:t>
      </w:r>
      <w:r>
        <w:rPr>
          <w:rFonts w:ascii="仿宋_GB2312" w:eastAsia="仿宋_GB2312" w:hAnsi="Arial Narrow" w:hint="eastAsia"/>
          <w:sz w:val="24"/>
          <w:szCs w:val="24"/>
        </w:rPr>
        <w:t>本表应在立项登记时上传</w:t>
      </w:r>
      <w:r w:rsidR="009D5CBF">
        <w:rPr>
          <w:rFonts w:ascii="仿宋_GB2312" w:eastAsia="仿宋_GB2312" w:hAnsi="Arial Narrow" w:hint="eastAsia"/>
          <w:sz w:val="24"/>
          <w:szCs w:val="24"/>
        </w:rPr>
        <w:t>I</w:t>
      </w:r>
      <w:r w:rsidR="009D5CBF">
        <w:rPr>
          <w:rFonts w:ascii="仿宋_GB2312" w:eastAsia="仿宋_GB2312" w:hAnsi="Arial Narrow"/>
          <w:sz w:val="24"/>
          <w:szCs w:val="24"/>
        </w:rPr>
        <w:t>MS</w:t>
      </w:r>
      <w:r w:rsidR="009D5CBF">
        <w:rPr>
          <w:rFonts w:ascii="仿宋_GB2312" w:eastAsia="仿宋_GB2312" w:hAnsi="Arial Narrow" w:hint="eastAsia"/>
          <w:sz w:val="24"/>
          <w:szCs w:val="24"/>
        </w:rPr>
        <w:t>。</w:t>
      </w:r>
    </w:p>
    <w:p w14:paraId="5EC4C746" w14:textId="77777777" w:rsidR="009D5CBF" w:rsidRPr="00AF581E" w:rsidRDefault="009D5CBF" w:rsidP="00D6660C">
      <w:p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</w:p>
    <w:p w14:paraId="3E1DB3A7" w14:textId="77777777" w:rsidR="00A8522F" w:rsidRPr="00E64F6E" w:rsidRDefault="007D2C4A" w:rsidP="00A8522F">
      <w:pPr>
        <w:spacing w:line="360" w:lineRule="auto"/>
        <w:jc w:val="left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sz w:val="24"/>
          <w:szCs w:val="24"/>
        </w:rPr>
        <w:t>一、业务</w:t>
      </w:r>
      <w:r w:rsidR="00FA1917">
        <w:rPr>
          <w:rFonts w:ascii="仿宋_GB2312" w:eastAsia="仿宋_GB2312" w:hAnsi="Arial Narrow" w:hint="eastAsia"/>
          <w:b/>
          <w:sz w:val="24"/>
          <w:szCs w:val="24"/>
        </w:rPr>
        <w:t>基本信息</w:t>
      </w:r>
    </w:p>
    <w:p w14:paraId="1481E4BD" w14:textId="77777777" w:rsidR="00B84EC6" w:rsidRPr="00E64F6E" w:rsidRDefault="00A32ABA" w:rsidP="006956CD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  <w:u w:val="single"/>
        </w:rPr>
      </w:pPr>
      <w:r>
        <w:rPr>
          <w:rFonts w:ascii="仿宋_GB2312" w:eastAsia="仿宋_GB2312" w:hAnsi="Arial Narrow" w:hint="eastAsia"/>
          <w:sz w:val="24"/>
          <w:szCs w:val="24"/>
        </w:rPr>
        <w:t>客户</w:t>
      </w:r>
      <w:r w:rsidR="00B84EC6" w:rsidRPr="00E64F6E">
        <w:rPr>
          <w:rFonts w:ascii="仿宋_GB2312" w:eastAsia="仿宋_GB2312" w:hAnsi="Arial Narrow" w:hint="eastAsia"/>
          <w:sz w:val="24"/>
          <w:szCs w:val="24"/>
        </w:rPr>
        <w:t>名称</w:t>
      </w:r>
      <w:r w:rsidR="006956CD">
        <w:rPr>
          <w:rFonts w:ascii="仿宋_GB2312" w:eastAsia="仿宋_GB2312" w:hAnsi="Arial Narrow" w:hint="eastAsia"/>
          <w:sz w:val="24"/>
          <w:szCs w:val="24"/>
        </w:rPr>
        <w:t>（中/英文</w:t>
      </w:r>
      <w:r w:rsidR="00886F30">
        <w:rPr>
          <w:rFonts w:ascii="仿宋_GB2312" w:eastAsia="仿宋_GB2312" w:hAnsi="Arial Narrow" w:hint="eastAsia"/>
          <w:sz w:val="24"/>
          <w:szCs w:val="24"/>
        </w:rPr>
        <w:t>）</w:t>
      </w:r>
      <w:r w:rsidR="006956CD">
        <w:rPr>
          <w:rFonts w:ascii="仿宋_GB2312" w:eastAsia="仿宋_GB2312" w:hAnsi="Arial Narrow" w:hint="eastAsia"/>
          <w:sz w:val="24"/>
          <w:szCs w:val="24"/>
        </w:rPr>
        <w:t>：</w:t>
      </w:r>
    </w:p>
    <w:p w14:paraId="5630DCAF" w14:textId="77777777" w:rsidR="00A8522F" w:rsidRDefault="00A32ABA" w:rsidP="00A8522F">
      <w:pPr>
        <w:pStyle w:val="a8"/>
        <w:spacing w:line="360" w:lineRule="auto"/>
        <w:ind w:left="360" w:firstLineChars="0" w:firstLine="0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注册</w:t>
      </w:r>
      <w:r w:rsidR="00A8522F" w:rsidRPr="00E64F6E">
        <w:rPr>
          <w:rFonts w:ascii="仿宋_GB2312" w:eastAsia="仿宋_GB2312" w:hAnsi="Arial Narrow" w:hint="eastAsia"/>
          <w:sz w:val="24"/>
          <w:szCs w:val="24"/>
        </w:rPr>
        <w:t>地址：</w:t>
      </w:r>
    </w:p>
    <w:p w14:paraId="2B8EFDFE" w14:textId="77777777" w:rsidR="00FA1917" w:rsidRPr="00FA1917" w:rsidRDefault="00FA1917" w:rsidP="00A8522F">
      <w:pPr>
        <w:pStyle w:val="a8"/>
        <w:spacing w:line="360" w:lineRule="auto"/>
        <w:ind w:left="360" w:firstLineChars="0" w:firstLine="0"/>
        <w:jc w:val="left"/>
        <w:rPr>
          <w:rFonts w:ascii="仿宋_GB2312" w:eastAsia="仿宋_GB2312" w:hAnsi="Arial Narrow"/>
          <w:sz w:val="24"/>
          <w:szCs w:val="24"/>
        </w:rPr>
      </w:pPr>
      <w:r w:rsidRPr="00FA1917">
        <w:rPr>
          <w:rFonts w:ascii="仿宋_GB2312" w:eastAsia="仿宋_GB2312" w:hAnsi="Arial Narrow" w:hint="eastAsia"/>
          <w:sz w:val="24"/>
          <w:szCs w:val="24"/>
        </w:rPr>
        <w:t>办公地址：</w:t>
      </w:r>
    </w:p>
    <w:p w14:paraId="27B2B9A3" w14:textId="77777777" w:rsidR="00875527" w:rsidRDefault="00875527" w:rsidP="0011127F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项目</w:t>
      </w:r>
      <w:r>
        <w:rPr>
          <w:rFonts w:ascii="仿宋_GB2312" w:eastAsia="仿宋_GB2312" w:hAnsi="Arial Narrow"/>
          <w:sz w:val="24"/>
          <w:szCs w:val="24"/>
        </w:rPr>
        <w:t>名称</w:t>
      </w:r>
      <w:r w:rsidR="007D2C4A">
        <w:rPr>
          <w:rFonts w:ascii="仿宋_GB2312" w:eastAsia="仿宋_GB2312" w:hAnsi="Arial Narrow" w:hint="eastAsia"/>
          <w:sz w:val="24"/>
          <w:szCs w:val="24"/>
        </w:rPr>
        <w:t>业务</w:t>
      </w:r>
      <w:r w:rsidR="00A32ABA">
        <w:rPr>
          <w:rFonts w:ascii="仿宋_GB2312" w:eastAsia="仿宋_GB2312" w:hAnsi="Arial Narrow" w:hint="eastAsia"/>
          <w:sz w:val="24"/>
          <w:szCs w:val="24"/>
        </w:rPr>
        <w:t>分类</w:t>
      </w:r>
    </w:p>
    <w:p w14:paraId="0E887D2E" w14:textId="77777777" w:rsidR="00875527" w:rsidRDefault="00875527" w:rsidP="00875527">
      <w:pPr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项目名称</w:t>
      </w:r>
      <w:r>
        <w:rPr>
          <w:rFonts w:ascii="仿宋_GB2312" w:eastAsia="仿宋_GB2312" w:hAnsi="Arial Narrow"/>
          <w:sz w:val="24"/>
          <w:szCs w:val="24"/>
        </w:rPr>
        <w:t>：</w:t>
      </w:r>
    </w:p>
    <w:p w14:paraId="253714D2" w14:textId="77777777" w:rsidR="00213187" w:rsidRPr="00E64F6E" w:rsidRDefault="00875527" w:rsidP="00213187">
      <w:pPr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业务</w:t>
      </w:r>
      <w:r>
        <w:rPr>
          <w:rFonts w:ascii="仿宋_GB2312" w:eastAsia="仿宋_GB2312" w:hAnsi="Arial Narrow"/>
          <w:sz w:val="24"/>
          <w:szCs w:val="24"/>
        </w:rPr>
        <w:t>分类</w:t>
      </w:r>
      <w:r w:rsidR="006956CD">
        <w:rPr>
          <w:rFonts w:ascii="仿宋_GB2312" w:eastAsia="仿宋_GB2312" w:hAnsi="Arial Narrow" w:hint="eastAsia"/>
          <w:sz w:val="24"/>
          <w:szCs w:val="24"/>
        </w:rPr>
        <w:t>（</w:t>
      </w:r>
      <w:r w:rsidR="00A32ABA">
        <w:rPr>
          <w:rFonts w:ascii="仿宋_GB2312" w:eastAsia="仿宋_GB2312" w:hAnsi="Arial Narrow" w:hint="eastAsia"/>
          <w:sz w:val="24"/>
          <w:szCs w:val="24"/>
        </w:rPr>
        <w:t>A类/</w:t>
      </w:r>
      <w:r w:rsidR="00A32ABA">
        <w:rPr>
          <w:rFonts w:ascii="仿宋_GB2312" w:eastAsia="仿宋_GB2312" w:hAnsi="Arial Narrow"/>
          <w:sz w:val="24"/>
          <w:szCs w:val="24"/>
        </w:rPr>
        <w:t>B</w:t>
      </w:r>
      <w:r w:rsidR="00A32ABA">
        <w:rPr>
          <w:rFonts w:ascii="仿宋_GB2312" w:eastAsia="仿宋_GB2312" w:hAnsi="Arial Narrow" w:hint="eastAsia"/>
          <w:sz w:val="24"/>
          <w:szCs w:val="24"/>
        </w:rPr>
        <w:t>类</w:t>
      </w:r>
      <w:r w:rsidR="006956CD">
        <w:rPr>
          <w:rFonts w:ascii="仿宋_GB2312" w:eastAsia="仿宋_GB2312" w:hAnsi="Arial Narrow" w:hint="eastAsia"/>
          <w:sz w:val="24"/>
          <w:szCs w:val="24"/>
        </w:rPr>
        <w:t>/</w:t>
      </w:r>
      <w:r w:rsidR="00BA5CC1" w:rsidRPr="006956CD">
        <w:rPr>
          <w:rFonts w:ascii="仿宋_GB2312" w:eastAsia="仿宋_GB2312" w:hAnsi="Arial Narrow"/>
          <w:sz w:val="24"/>
          <w:szCs w:val="24"/>
        </w:rPr>
        <w:t>C</w:t>
      </w:r>
      <w:r w:rsidR="00BA5CC1" w:rsidRPr="00886F30">
        <w:rPr>
          <w:rFonts w:ascii="仿宋_GB2312" w:eastAsia="仿宋_GB2312" w:hAnsi="Arial Narrow"/>
          <w:sz w:val="24"/>
          <w:szCs w:val="24"/>
        </w:rPr>
        <w:t>类</w:t>
      </w:r>
      <w:r w:rsidR="00886F30">
        <w:rPr>
          <w:rFonts w:ascii="仿宋_GB2312" w:eastAsia="仿宋_GB2312" w:hAnsi="Arial Narrow" w:hint="eastAsia"/>
          <w:sz w:val="24"/>
          <w:szCs w:val="24"/>
        </w:rPr>
        <w:t>）：</w:t>
      </w:r>
      <w:r w:rsidR="00BA5CC1" w:rsidRPr="00E64F6E">
        <w:rPr>
          <w:rFonts w:ascii="仿宋_GB2312" w:eastAsia="仿宋_GB2312" w:hAnsi="Arial Narrow" w:hint="eastAsia"/>
          <w:sz w:val="24"/>
          <w:szCs w:val="24"/>
        </w:rPr>
        <w:t xml:space="preserve"> </w:t>
      </w:r>
    </w:p>
    <w:p w14:paraId="4D267E3A" w14:textId="77777777" w:rsidR="00B84EC6" w:rsidRDefault="004B01FB" w:rsidP="00157C2D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客户所属行业、业务性质与主要业务</w:t>
      </w:r>
      <w:r w:rsidR="007D2C4A">
        <w:rPr>
          <w:rFonts w:ascii="仿宋_GB2312" w:eastAsia="仿宋_GB2312" w:hAnsi="Arial Narrow" w:hint="eastAsia"/>
          <w:sz w:val="24"/>
          <w:szCs w:val="24"/>
        </w:rPr>
        <w:t>：</w:t>
      </w:r>
      <w:r w:rsidR="00833D12" w:rsidRPr="00E64F6E">
        <w:rPr>
          <w:rFonts w:ascii="仿宋_GB2312" w:eastAsia="仿宋_GB2312" w:hAnsi="Arial Narrow"/>
          <w:sz w:val="24"/>
          <w:szCs w:val="24"/>
        </w:rPr>
        <w:t xml:space="preserve"> </w:t>
      </w:r>
    </w:p>
    <w:p w14:paraId="26FF6B95" w14:textId="6796C0DA" w:rsidR="00831689" w:rsidRPr="00FD53D7" w:rsidRDefault="00831689" w:rsidP="00FD53D7">
      <w:pPr>
        <w:autoSpaceDE w:val="0"/>
        <w:autoSpaceDN w:val="0"/>
        <w:adjustRightInd w:val="0"/>
        <w:spacing w:line="276" w:lineRule="auto"/>
        <w:jc w:val="left"/>
        <w:rPr>
          <w:rFonts w:ascii="仿宋_GB2312" w:eastAsia="仿宋_GB2312" w:hAnsi="Arial Narrow"/>
          <w:sz w:val="24"/>
          <w:szCs w:val="24"/>
          <w:u w:val="single"/>
        </w:rPr>
      </w:pPr>
    </w:p>
    <w:p w14:paraId="23D7D6AA" w14:textId="77777777" w:rsidR="00B2038E" w:rsidRDefault="00886F30" w:rsidP="00B2038E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控股</w:t>
      </w:r>
      <w:r w:rsidR="007D2C4A">
        <w:rPr>
          <w:rFonts w:ascii="仿宋_GB2312" w:eastAsia="仿宋_GB2312" w:hAnsi="Arial Narrow" w:hint="eastAsia"/>
          <w:sz w:val="24"/>
          <w:szCs w:val="24"/>
        </w:rPr>
        <w:t>股东及实际控制人名称</w:t>
      </w:r>
      <w:r w:rsidR="00B2038E" w:rsidRPr="00E64F6E">
        <w:rPr>
          <w:rFonts w:ascii="仿宋_GB2312" w:eastAsia="仿宋_GB2312" w:hAnsi="Arial Narrow" w:hint="eastAsia"/>
          <w:sz w:val="24"/>
          <w:szCs w:val="24"/>
        </w:rPr>
        <w:t>：</w:t>
      </w:r>
    </w:p>
    <w:p w14:paraId="2A530190" w14:textId="77777777" w:rsidR="007D2C4A" w:rsidRDefault="007D2C4A" w:rsidP="007D2C4A">
      <w:pPr>
        <w:pStyle w:val="a8"/>
        <w:ind w:firstLine="480"/>
        <w:rPr>
          <w:rFonts w:ascii="仿宋_GB2312" w:eastAsia="仿宋_GB2312" w:hAnsi="Arial Narrow"/>
          <w:sz w:val="24"/>
          <w:szCs w:val="24"/>
        </w:rPr>
      </w:pPr>
    </w:p>
    <w:p w14:paraId="4D6FC7EE" w14:textId="220CC6EB" w:rsidR="00B84EC6" w:rsidRDefault="0078322C" w:rsidP="007D2C4A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重要分、</w:t>
      </w:r>
      <w:r w:rsidR="00B84EC6" w:rsidRPr="00E64F6E">
        <w:rPr>
          <w:rFonts w:ascii="仿宋_GB2312" w:eastAsia="仿宋_GB2312" w:hAnsi="Arial Narrow" w:hint="eastAsia"/>
          <w:sz w:val="24"/>
          <w:szCs w:val="24"/>
        </w:rPr>
        <w:t>子公司</w:t>
      </w:r>
      <w:r w:rsidR="00FE7995">
        <w:rPr>
          <w:rFonts w:ascii="仿宋_GB2312" w:eastAsia="仿宋_GB2312" w:hAnsi="Arial Narrow" w:hint="eastAsia"/>
          <w:sz w:val="24"/>
          <w:szCs w:val="24"/>
        </w:rPr>
        <w:t>名称、地址、</w:t>
      </w:r>
      <w:r w:rsidR="00B84EC6" w:rsidRPr="00E64F6E">
        <w:rPr>
          <w:rFonts w:ascii="仿宋_GB2312" w:eastAsia="仿宋_GB2312" w:hAnsi="Arial Narrow" w:hint="eastAsia"/>
          <w:sz w:val="24"/>
          <w:szCs w:val="24"/>
        </w:rPr>
        <w:t>主营业务</w:t>
      </w:r>
      <w:r w:rsidR="00FE7995">
        <w:rPr>
          <w:rFonts w:ascii="仿宋_GB2312" w:eastAsia="仿宋_GB2312" w:hAnsi="Arial Narrow" w:hint="eastAsia"/>
          <w:sz w:val="24"/>
          <w:szCs w:val="24"/>
        </w:rPr>
        <w:t>及持股比例</w:t>
      </w:r>
    </w:p>
    <w:p w14:paraId="45B77016" w14:textId="77777777" w:rsidR="00FE7995" w:rsidRDefault="00FE7995" w:rsidP="00FD53D7">
      <w:pPr>
        <w:pStyle w:val="a8"/>
        <w:ind w:firstLine="480"/>
        <w:rPr>
          <w:rFonts w:ascii="仿宋_GB2312" w:eastAsia="仿宋_GB2312" w:hAnsi="Arial Narrow"/>
          <w:sz w:val="24"/>
          <w:szCs w:val="24"/>
        </w:rPr>
      </w:pPr>
    </w:p>
    <w:p w14:paraId="053B0EE7" w14:textId="63E559DE" w:rsidR="00FE7995" w:rsidRDefault="00FE7995" w:rsidP="007D2C4A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重要联营/合营企业名称、地址、</w:t>
      </w:r>
      <w:r w:rsidRPr="00E64F6E">
        <w:rPr>
          <w:rFonts w:ascii="仿宋_GB2312" w:eastAsia="仿宋_GB2312" w:hAnsi="Arial Narrow" w:hint="eastAsia"/>
          <w:sz w:val="24"/>
          <w:szCs w:val="24"/>
        </w:rPr>
        <w:t>主营业务</w:t>
      </w:r>
      <w:r>
        <w:rPr>
          <w:rFonts w:ascii="仿宋_GB2312" w:eastAsia="仿宋_GB2312" w:hAnsi="Arial Narrow" w:hint="eastAsia"/>
          <w:sz w:val="24"/>
          <w:szCs w:val="24"/>
        </w:rPr>
        <w:t>及持股比例</w:t>
      </w:r>
    </w:p>
    <w:p w14:paraId="5455CE66" w14:textId="77777777" w:rsidR="007D2C4A" w:rsidRDefault="007D2C4A" w:rsidP="007D2C4A">
      <w:pPr>
        <w:pStyle w:val="a8"/>
        <w:ind w:firstLine="480"/>
        <w:rPr>
          <w:rFonts w:ascii="仿宋_GB2312" w:eastAsia="仿宋_GB2312" w:hAnsi="Arial Narrow"/>
          <w:sz w:val="24"/>
          <w:szCs w:val="24"/>
        </w:rPr>
      </w:pPr>
    </w:p>
    <w:p w14:paraId="7ADC1031" w14:textId="77777777" w:rsidR="0035181B" w:rsidRPr="00E64F6E" w:rsidRDefault="0035181B" w:rsidP="0035181B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管理层</w:t>
      </w:r>
      <w:r w:rsidR="002602C7">
        <w:rPr>
          <w:rFonts w:ascii="仿宋_GB2312" w:eastAsia="仿宋_GB2312" w:hAnsi="Arial Narrow" w:hint="eastAsia"/>
          <w:sz w:val="24"/>
          <w:szCs w:val="24"/>
        </w:rPr>
        <w:t>、</w:t>
      </w:r>
      <w:r w:rsidR="002602C7">
        <w:rPr>
          <w:rFonts w:ascii="仿宋_GB2312" w:eastAsia="仿宋_GB2312" w:hAnsi="Arial Narrow"/>
          <w:sz w:val="24"/>
          <w:szCs w:val="24"/>
        </w:rPr>
        <w:t>治理层</w:t>
      </w:r>
      <w:r w:rsidRPr="00E64F6E">
        <w:rPr>
          <w:rFonts w:ascii="仿宋_GB2312" w:eastAsia="仿宋_GB2312" w:hAnsi="Arial Narrow" w:hint="eastAsia"/>
          <w:sz w:val="24"/>
          <w:szCs w:val="24"/>
        </w:rPr>
        <w:t>关键</w:t>
      </w:r>
      <w:r w:rsidR="002602C7">
        <w:rPr>
          <w:rFonts w:ascii="仿宋_GB2312" w:eastAsia="仿宋_GB2312" w:hAnsi="Arial Narrow" w:hint="eastAsia"/>
          <w:sz w:val="24"/>
          <w:szCs w:val="24"/>
        </w:rPr>
        <w:t>成</w:t>
      </w:r>
      <w:r w:rsidRPr="00E64F6E">
        <w:rPr>
          <w:rFonts w:ascii="仿宋_GB2312" w:eastAsia="仿宋_GB2312" w:hAnsi="Arial Narrow" w:hint="eastAsia"/>
          <w:sz w:val="24"/>
          <w:szCs w:val="24"/>
        </w:rPr>
        <w:t>员：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018"/>
        <w:gridCol w:w="4018"/>
      </w:tblGrid>
      <w:tr w:rsidR="0035181B" w:rsidRPr="00E64F6E" w14:paraId="79634F00" w14:textId="77777777" w:rsidTr="0062572B">
        <w:tc>
          <w:tcPr>
            <w:tcW w:w="4018" w:type="dxa"/>
          </w:tcPr>
          <w:p w14:paraId="676632A4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姓名</w:t>
            </w:r>
          </w:p>
        </w:tc>
        <w:tc>
          <w:tcPr>
            <w:tcW w:w="4018" w:type="dxa"/>
          </w:tcPr>
          <w:p w14:paraId="56B1ADBF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职位</w:t>
            </w:r>
          </w:p>
        </w:tc>
      </w:tr>
      <w:tr w:rsidR="0035181B" w:rsidRPr="00E64F6E" w14:paraId="3D5A8DF6" w14:textId="77777777" w:rsidTr="0062572B">
        <w:tc>
          <w:tcPr>
            <w:tcW w:w="4018" w:type="dxa"/>
          </w:tcPr>
          <w:p w14:paraId="71DAB24D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DF72530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35181B" w:rsidRPr="00E64F6E" w14:paraId="752E7ABA" w14:textId="77777777" w:rsidTr="0062572B">
        <w:tc>
          <w:tcPr>
            <w:tcW w:w="4018" w:type="dxa"/>
          </w:tcPr>
          <w:p w14:paraId="5604E305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148609B1" w14:textId="77777777" w:rsidR="0035181B" w:rsidRPr="00E64F6E" w:rsidRDefault="0035181B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2602C7" w:rsidRPr="00E64F6E" w14:paraId="130D428A" w14:textId="77777777" w:rsidTr="0062572B">
        <w:tc>
          <w:tcPr>
            <w:tcW w:w="4018" w:type="dxa"/>
          </w:tcPr>
          <w:p w14:paraId="132730F4" w14:textId="77777777" w:rsidR="002602C7" w:rsidRPr="00E64F6E" w:rsidRDefault="002602C7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18DAC06" w14:textId="77777777" w:rsidR="002602C7" w:rsidRPr="00E64F6E" w:rsidRDefault="002602C7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2602C7" w:rsidRPr="00E64F6E" w14:paraId="5F619156" w14:textId="77777777" w:rsidTr="0062572B">
        <w:tc>
          <w:tcPr>
            <w:tcW w:w="4018" w:type="dxa"/>
          </w:tcPr>
          <w:p w14:paraId="7EBE723C" w14:textId="77777777" w:rsidR="002602C7" w:rsidRPr="00E64F6E" w:rsidRDefault="002602C7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B315A49" w14:textId="77777777" w:rsidR="002602C7" w:rsidRPr="00E64F6E" w:rsidRDefault="002602C7" w:rsidP="00F96981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</w:tbl>
    <w:p w14:paraId="5B3C636B" w14:textId="4574946C" w:rsidR="00FE7995" w:rsidRPr="00E64F6E" w:rsidRDefault="00FE7995" w:rsidP="00FE7995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主要财务人员（姓名与职位）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018"/>
        <w:gridCol w:w="4018"/>
      </w:tblGrid>
      <w:tr w:rsidR="00A05288" w:rsidRPr="00E64F6E" w14:paraId="19FC5DC7" w14:textId="77777777" w:rsidTr="00BA16B6">
        <w:tc>
          <w:tcPr>
            <w:tcW w:w="4018" w:type="dxa"/>
          </w:tcPr>
          <w:p w14:paraId="30DDD09A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lastRenderedPageBreak/>
              <w:t>姓名</w:t>
            </w:r>
          </w:p>
        </w:tc>
        <w:tc>
          <w:tcPr>
            <w:tcW w:w="4018" w:type="dxa"/>
          </w:tcPr>
          <w:p w14:paraId="489868E1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职位</w:t>
            </w:r>
          </w:p>
        </w:tc>
      </w:tr>
      <w:tr w:rsidR="00A05288" w:rsidRPr="00E64F6E" w14:paraId="7BC426D8" w14:textId="77777777" w:rsidTr="00BA16B6">
        <w:tc>
          <w:tcPr>
            <w:tcW w:w="4018" w:type="dxa"/>
          </w:tcPr>
          <w:p w14:paraId="01A64D33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3EC4FF4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A05288" w:rsidRPr="00E64F6E" w14:paraId="0CC359A0" w14:textId="77777777" w:rsidTr="00BA16B6">
        <w:tc>
          <w:tcPr>
            <w:tcW w:w="4018" w:type="dxa"/>
          </w:tcPr>
          <w:p w14:paraId="2F1324A8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0C7201FF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A05288" w:rsidRPr="00E64F6E" w14:paraId="4D14A940" w14:textId="77777777" w:rsidTr="00BA16B6">
        <w:tc>
          <w:tcPr>
            <w:tcW w:w="4018" w:type="dxa"/>
          </w:tcPr>
          <w:p w14:paraId="3D51F544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0C3AF6A4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  <w:tr w:rsidR="00A05288" w:rsidRPr="00E64F6E" w14:paraId="63C2F03A" w14:textId="77777777" w:rsidTr="00BA16B6">
        <w:tc>
          <w:tcPr>
            <w:tcW w:w="4018" w:type="dxa"/>
          </w:tcPr>
          <w:p w14:paraId="2CADD484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  <w:tc>
          <w:tcPr>
            <w:tcW w:w="4018" w:type="dxa"/>
          </w:tcPr>
          <w:p w14:paraId="23BEA4BF" w14:textId="77777777" w:rsidR="00A05288" w:rsidRPr="00E64F6E" w:rsidRDefault="00A05288" w:rsidP="00BA16B6">
            <w:pPr>
              <w:spacing w:line="360" w:lineRule="auto"/>
              <w:jc w:val="center"/>
              <w:rPr>
                <w:rFonts w:ascii="仿宋_GB2312" w:eastAsia="仿宋_GB2312" w:hAnsi="Arial Narrow"/>
                <w:sz w:val="24"/>
                <w:szCs w:val="24"/>
              </w:rPr>
            </w:pPr>
          </w:p>
        </w:tc>
      </w:tr>
    </w:tbl>
    <w:p w14:paraId="3D1182F5" w14:textId="4A6330A6" w:rsidR="0062572B" w:rsidRDefault="0062572B" w:rsidP="007D2C4A">
      <w:pPr>
        <w:numPr>
          <w:ilvl w:val="0"/>
          <w:numId w:val="1"/>
        </w:numPr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7D2C4A">
        <w:rPr>
          <w:rFonts w:ascii="仿宋_GB2312" w:eastAsia="仿宋_GB2312" w:hAnsi="Arial Narrow" w:hint="eastAsia"/>
          <w:sz w:val="24"/>
          <w:szCs w:val="24"/>
        </w:rPr>
        <w:t>客户适用的会计准则：</w:t>
      </w:r>
    </w:p>
    <w:p w14:paraId="63D9CE5D" w14:textId="77777777" w:rsidR="00D37C3B" w:rsidRDefault="00D37C3B" w:rsidP="00D37C3B">
      <w:pPr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35CEAC10" w14:textId="5F37FD1C" w:rsidR="007D2C4A" w:rsidRDefault="007D2C4A" w:rsidP="00FD53D7">
      <w:pPr>
        <w:numPr>
          <w:ilvl w:val="0"/>
          <w:numId w:val="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7D2C4A">
        <w:rPr>
          <w:rFonts w:ascii="仿宋_GB2312" w:eastAsia="仿宋_GB2312" w:hAnsi="Arial Narrow" w:hint="eastAsia"/>
          <w:sz w:val="24"/>
          <w:szCs w:val="24"/>
        </w:rPr>
        <w:t>客户要求</w:t>
      </w:r>
      <w:r w:rsidR="00D04265">
        <w:rPr>
          <w:rFonts w:ascii="仿宋_GB2312" w:eastAsia="仿宋_GB2312" w:hAnsi="Arial Narrow" w:hint="eastAsia"/>
          <w:sz w:val="24"/>
          <w:szCs w:val="24"/>
        </w:rPr>
        <w:t>提供审计服务的目的</w:t>
      </w:r>
      <w:r w:rsidRPr="007D2C4A">
        <w:rPr>
          <w:rFonts w:ascii="仿宋_GB2312" w:eastAsia="仿宋_GB2312" w:hAnsi="Arial Narrow" w:hint="eastAsia"/>
          <w:sz w:val="24"/>
          <w:szCs w:val="24"/>
        </w:rPr>
        <w:t>及出具审计报告的日期：</w:t>
      </w:r>
    </w:p>
    <w:p w14:paraId="54ABB954" w14:textId="77777777" w:rsidR="00D37C3B" w:rsidRDefault="00D37C3B" w:rsidP="00D37C3B">
      <w:pPr>
        <w:pStyle w:val="a8"/>
        <w:ind w:firstLine="480"/>
        <w:rPr>
          <w:rFonts w:ascii="仿宋_GB2312" w:eastAsia="仿宋_GB2312" w:hAnsi="Arial Narrow"/>
          <w:sz w:val="24"/>
          <w:szCs w:val="24"/>
        </w:rPr>
      </w:pPr>
    </w:p>
    <w:p w14:paraId="5AF1AB59" w14:textId="77777777" w:rsidR="0035181B" w:rsidRDefault="002602C7" w:rsidP="00D37C3B">
      <w:pPr>
        <w:numPr>
          <w:ilvl w:val="0"/>
          <w:numId w:val="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初步</w:t>
      </w:r>
      <w:r>
        <w:rPr>
          <w:rFonts w:ascii="仿宋_GB2312" w:eastAsia="仿宋_GB2312" w:hAnsi="Arial Narrow"/>
          <w:sz w:val="24"/>
          <w:szCs w:val="24"/>
        </w:rPr>
        <w:t>商谈的</w:t>
      </w:r>
      <w:r w:rsidR="007D2C4A" w:rsidRPr="007D2C4A">
        <w:rPr>
          <w:rFonts w:ascii="仿宋_GB2312" w:eastAsia="仿宋_GB2312" w:hAnsi="Arial Narrow" w:hint="eastAsia"/>
          <w:sz w:val="24"/>
          <w:szCs w:val="24"/>
        </w:rPr>
        <w:t xml:space="preserve">业务收费：  </w:t>
      </w:r>
    </w:p>
    <w:p w14:paraId="04475B63" w14:textId="77777777" w:rsidR="00C91D16" w:rsidRPr="007D2C4A" w:rsidRDefault="00C91D16" w:rsidP="00C91D16">
      <w:pPr>
        <w:tabs>
          <w:tab w:val="left" w:pos="567"/>
        </w:tabs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4089A794" w14:textId="77777777" w:rsidR="00833D12" w:rsidRDefault="00833D12" w:rsidP="00490270">
      <w:pPr>
        <w:numPr>
          <w:ilvl w:val="0"/>
          <w:numId w:val="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是否属于K</w:t>
      </w:r>
      <w:r>
        <w:rPr>
          <w:rFonts w:ascii="仿宋_GB2312" w:eastAsia="仿宋_GB2312" w:hAnsi="Arial Narrow"/>
          <w:sz w:val="24"/>
          <w:szCs w:val="24"/>
        </w:rPr>
        <w:t>AA</w:t>
      </w:r>
      <w:r>
        <w:rPr>
          <w:rFonts w:ascii="仿宋_GB2312" w:eastAsia="仿宋_GB2312" w:hAnsi="Arial Narrow" w:hint="eastAsia"/>
          <w:sz w:val="24"/>
          <w:szCs w:val="24"/>
        </w:rPr>
        <w:t>业务</w:t>
      </w:r>
      <w:r w:rsidR="007D2C4A">
        <w:rPr>
          <w:rFonts w:ascii="仿宋_GB2312" w:eastAsia="仿宋_GB2312" w:hAnsi="Arial Narrow" w:hint="eastAsia"/>
          <w:sz w:val="24"/>
          <w:szCs w:val="24"/>
        </w:rPr>
        <w:t>：</w:t>
      </w:r>
    </w:p>
    <w:p w14:paraId="7BEE9E98" w14:textId="77777777" w:rsidR="00C91D16" w:rsidRDefault="00C91D16" w:rsidP="00C91D16">
      <w:pPr>
        <w:pStyle w:val="a8"/>
        <w:ind w:firstLine="480"/>
        <w:rPr>
          <w:rFonts w:ascii="仿宋_GB2312" w:eastAsia="仿宋_GB2312" w:hAnsi="Arial Narrow"/>
          <w:sz w:val="24"/>
          <w:szCs w:val="24"/>
        </w:rPr>
      </w:pPr>
    </w:p>
    <w:p w14:paraId="0C473884" w14:textId="57CD3755" w:rsidR="0035181B" w:rsidRPr="00FD53D7" w:rsidRDefault="0035181B" w:rsidP="004702F0">
      <w:pPr>
        <w:numPr>
          <w:ilvl w:val="0"/>
          <w:numId w:val="1"/>
        </w:numPr>
        <w:tabs>
          <w:tab w:val="left" w:pos="567"/>
          <w:tab w:val="left" w:pos="6096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FD53D7">
        <w:rPr>
          <w:rFonts w:ascii="仿宋_GB2312" w:eastAsia="仿宋_GB2312" w:hAnsi="Arial Narrow" w:hint="eastAsia"/>
          <w:sz w:val="24"/>
          <w:szCs w:val="24"/>
        </w:rPr>
        <w:t>与前任</w:t>
      </w:r>
      <w:r w:rsidR="002602C7" w:rsidRPr="00FD53D7">
        <w:rPr>
          <w:rFonts w:ascii="仿宋_GB2312" w:eastAsia="仿宋_GB2312" w:hAnsi="Arial Narrow" w:hint="eastAsia"/>
          <w:sz w:val="24"/>
          <w:szCs w:val="24"/>
        </w:rPr>
        <w:t>注册</w:t>
      </w:r>
      <w:r w:rsidRPr="00FD53D7">
        <w:rPr>
          <w:rFonts w:ascii="仿宋_GB2312" w:eastAsia="仿宋_GB2312" w:hAnsi="Arial Narrow" w:hint="eastAsia"/>
          <w:sz w:val="24"/>
          <w:szCs w:val="24"/>
        </w:rPr>
        <w:t>会计师</w:t>
      </w:r>
      <w:r w:rsidR="002602C7" w:rsidRPr="00FD53D7">
        <w:rPr>
          <w:rFonts w:ascii="仿宋_GB2312" w:eastAsia="仿宋_GB2312" w:hAnsi="Arial Narrow" w:hint="eastAsia"/>
          <w:sz w:val="24"/>
          <w:szCs w:val="24"/>
        </w:rPr>
        <w:t>的</w:t>
      </w:r>
      <w:r w:rsidRPr="00FD53D7">
        <w:rPr>
          <w:rFonts w:ascii="仿宋_GB2312" w:eastAsia="仿宋_GB2312" w:hAnsi="Arial Narrow" w:hint="eastAsia"/>
          <w:sz w:val="24"/>
          <w:szCs w:val="24"/>
        </w:rPr>
        <w:t>沟通情况</w:t>
      </w:r>
      <w:r w:rsidR="00A05288" w:rsidRPr="00FD53D7">
        <w:rPr>
          <w:rFonts w:ascii="仿宋_GB2312" w:eastAsia="仿宋_GB2312" w:hAnsi="Arial Narrow" w:hint="eastAsia"/>
          <w:sz w:val="24"/>
          <w:szCs w:val="24"/>
        </w:rPr>
        <w:t>，变更会计师事务所的原因及近三年事务所变更频率</w:t>
      </w:r>
      <w:r w:rsidR="00C03F55" w:rsidRPr="00FD53D7">
        <w:rPr>
          <w:rFonts w:ascii="仿宋_GB2312" w:eastAsia="仿宋_GB2312" w:hAnsi="Arial Narrow" w:hint="eastAsia"/>
          <w:sz w:val="24"/>
          <w:szCs w:val="24"/>
        </w:rPr>
        <w:t>（业务承接</w:t>
      </w:r>
      <w:r w:rsidR="00886F30" w:rsidRPr="00FD53D7">
        <w:rPr>
          <w:rFonts w:ascii="仿宋_GB2312" w:eastAsia="仿宋_GB2312" w:hAnsi="Arial Narrow" w:hint="eastAsia"/>
          <w:sz w:val="24"/>
          <w:szCs w:val="24"/>
        </w:rPr>
        <w:t>时填写</w:t>
      </w:r>
      <w:r w:rsidR="00C03F55" w:rsidRPr="00FD53D7">
        <w:rPr>
          <w:rFonts w:ascii="仿宋_GB2312" w:eastAsia="仿宋_GB2312" w:hAnsi="Arial Narrow" w:hint="eastAsia"/>
          <w:sz w:val="24"/>
          <w:szCs w:val="24"/>
        </w:rPr>
        <w:t>）</w:t>
      </w:r>
      <w:r w:rsidR="004702F0" w:rsidRPr="00FD53D7">
        <w:rPr>
          <w:rFonts w:ascii="仿宋_GB2312" w:eastAsia="仿宋_GB2312" w:hAnsi="Arial Narrow" w:hint="eastAsia"/>
          <w:sz w:val="24"/>
          <w:szCs w:val="24"/>
        </w:rPr>
        <w:t>：</w:t>
      </w:r>
    </w:p>
    <w:p w14:paraId="234FC6D8" w14:textId="77777777" w:rsidR="00D37C3B" w:rsidRPr="00FD53D7" w:rsidRDefault="00D37C3B" w:rsidP="00D37C3B">
      <w:pPr>
        <w:tabs>
          <w:tab w:val="left" w:pos="567"/>
        </w:tabs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468C0A5C" w14:textId="3CE2EC75" w:rsidR="00833D12" w:rsidRPr="00FD53D7" w:rsidRDefault="00886F30" w:rsidP="007D2C4A">
      <w:pPr>
        <w:numPr>
          <w:ilvl w:val="0"/>
          <w:numId w:val="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FD53D7">
        <w:rPr>
          <w:rFonts w:ascii="仿宋_GB2312" w:eastAsia="仿宋_GB2312" w:hAnsi="Arial Narrow" w:hint="eastAsia"/>
          <w:sz w:val="24"/>
          <w:szCs w:val="24"/>
        </w:rPr>
        <w:t>业务承接渠道</w:t>
      </w:r>
      <w:r w:rsidR="00C03F55" w:rsidRPr="00FD53D7">
        <w:rPr>
          <w:rFonts w:ascii="仿宋_GB2312" w:eastAsia="仿宋_GB2312" w:hAnsi="Arial Narrow" w:hint="eastAsia"/>
          <w:sz w:val="24"/>
          <w:szCs w:val="24"/>
        </w:rPr>
        <w:t>（业务承接</w:t>
      </w:r>
      <w:r w:rsidRPr="00FD53D7">
        <w:rPr>
          <w:rFonts w:ascii="仿宋_GB2312" w:eastAsia="仿宋_GB2312" w:hAnsi="Arial Narrow" w:hint="eastAsia"/>
          <w:sz w:val="24"/>
          <w:szCs w:val="24"/>
        </w:rPr>
        <w:t>时填写</w:t>
      </w:r>
      <w:r w:rsidR="00C03F55" w:rsidRPr="00FD53D7">
        <w:rPr>
          <w:rFonts w:ascii="仿宋_GB2312" w:eastAsia="仿宋_GB2312" w:hAnsi="Arial Narrow" w:hint="eastAsia"/>
          <w:sz w:val="24"/>
          <w:szCs w:val="24"/>
        </w:rPr>
        <w:t>）</w:t>
      </w:r>
      <w:r w:rsidR="00D04265" w:rsidRPr="00FD53D7">
        <w:rPr>
          <w:rFonts w:ascii="仿宋_GB2312" w:eastAsia="仿宋_GB2312" w:hAnsi="Arial Narrow" w:hint="eastAsia"/>
          <w:sz w:val="24"/>
          <w:szCs w:val="24"/>
        </w:rPr>
        <w:t>：</w:t>
      </w:r>
    </w:p>
    <w:p w14:paraId="0576469D" w14:textId="77777777" w:rsidR="00833D12" w:rsidRPr="00E64F6E" w:rsidRDefault="00833D12" w:rsidP="004702F0">
      <w:pPr>
        <w:tabs>
          <w:tab w:val="left" w:pos="6237"/>
        </w:tabs>
        <w:spacing w:line="360" w:lineRule="auto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（1）</w:t>
      </w:r>
      <w:r w:rsidR="00886F30">
        <w:rPr>
          <w:rFonts w:ascii="仿宋_GB2312" w:eastAsia="仿宋_GB2312" w:hAnsi="Arial Narrow" w:hint="eastAsia"/>
          <w:sz w:val="24"/>
          <w:szCs w:val="24"/>
        </w:rPr>
        <w:t>朋友、同学等</w:t>
      </w:r>
      <w:r w:rsidRPr="00E64F6E">
        <w:rPr>
          <w:rFonts w:ascii="仿宋_GB2312" w:eastAsia="仿宋_GB2312" w:hAnsi="Arial Narrow" w:hint="eastAsia"/>
          <w:sz w:val="24"/>
          <w:szCs w:val="24"/>
        </w:rPr>
        <w:t>引荐</w:t>
      </w:r>
      <w:r w:rsidRPr="00E64F6E">
        <w:rPr>
          <w:rFonts w:ascii="仿宋_GB2312" w:eastAsia="仿宋_GB2312" w:hAnsi="Arial Narrow" w:hint="eastAsia"/>
          <w:sz w:val="24"/>
          <w:szCs w:val="24"/>
          <w:u w:val="single"/>
        </w:rPr>
        <w:t xml:space="preserve">           </w:t>
      </w:r>
      <w:r w:rsidRPr="00E64F6E">
        <w:rPr>
          <w:rFonts w:ascii="仿宋_GB2312" w:eastAsia="仿宋_GB2312" w:hAnsi="Arial Narrow" w:hint="eastAsia"/>
          <w:sz w:val="24"/>
          <w:szCs w:val="24"/>
        </w:rPr>
        <w:t xml:space="preserve"> </w:t>
      </w:r>
    </w:p>
    <w:p w14:paraId="257FAAB0" w14:textId="77777777" w:rsidR="00833D12" w:rsidRDefault="00833D12" w:rsidP="00833D12">
      <w:pPr>
        <w:spacing w:line="360" w:lineRule="auto"/>
        <w:rPr>
          <w:rFonts w:ascii="仿宋_GB2312" w:eastAsia="仿宋_GB2312" w:hAnsi="Arial Narrow"/>
          <w:sz w:val="24"/>
          <w:szCs w:val="24"/>
          <w:u w:val="single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（2）</w:t>
      </w:r>
      <w:r w:rsidR="00886F30" w:rsidRPr="00886F30">
        <w:rPr>
          <w:rFonts w:ascii="仿宋_GB2312" w:eastAsia="仿宋_GB2312" w:hAnsi="Arial Narrow" w:hint="eastAsia"/>
          <w:sz w:val="24"/>
          <w:szCs w:val="24"/>
        </w:rPr>
        <w:t>事务所离职员工</w:t>
      </w:r>
      <w:r w:rsidRPr="00E64F6E">
        <w:rPr>
          <w:rFonts w:ascii="仿宋_GB2312" w:eastAsia="仿宋_GB2312" w:hAnsi="Arial Narrow" w:hint="eastAsia"/>
          <w:sz w:val="24"/>
          <w:szCs w:val="24"/>
        </w:rPr>
        <w:t>引荐</w:t>
      </w:r>
      <w:r w:rsidRPr="00E64F6E">
        <w:rPr>
          <w:rFonts w:ascii="仿宋_GB2312" w:eastAsia="仿宋_GB2312" w:hAnsi="Arial Narrow" w:hint="eastAsia"/>
          <w:sz w:val="24"/>
          <w:szCs w:val="24"/>
          <w:u w:val="single"/>
        </w:rPr>
        <w:t xml:space="preserve">         </w:t>
      </w:r>
    </w:p>
    <w:p w14:paraId="2DC3D783" w14:textId="77777777" w:rsidR="00886F30" w:rsidRPr="00886F30" w:rsidRDefault="00886F30" w:rsidP="00833D12">
      <w:pPr>
        <w:spacing w:line="360" w:lineRule="auto"/>
        <w:rPr>
          <w:rFonts w:ascii="仿宋_GB2312" w:eastAsia="仿宋_GB2312" w:hAnsi="Arial Narrow"/>
          <w:sz w:val="24"/>
          <w:szCs w:val="24"/>
        </w:rPr>
      </w:pPr>
      <w:r w:rsidRPr="00886F30">
        <w:rPr>
          <w:rFonts w:ascii="仿宋_GB2312" w:eastAsia="仿宋_GB2312" w:hAnsi="Arial Narrow" w:hint="eastAsia"/>
          <w:sz w:val="24"/>
          <w:szCs w:val="24"/>
        </w:rPr>
        <w:t>（</w:t>
      </w:r>
      <w:r w:rsidRPr="00886F30">
        <w:rPr>
          <w:rFonts w:ascii="仿宋_GB2312" w:eastAsia="仿宋_GB2312" w:hAnsi="Arial Narrow"/>
          <w:sz w:val="24"/>
          <w:szCs w:val="24"/>
        </w:rPr>
        <w:t>3</w:t>
      </w:r>
      <w:r w:rsidRPr="00886F30">
        <w:rPr>
          <w:rFonts w:ascii="仿宋_GB2312" w:eastAsia="仿宋_GB2312" w:hAnsi="Arial Narrow" w:hint="eastAsia"/>
          <w:sz w:val="24"/>
          <w:szCs w:val="24"/>
        </w:rPr>
        <w:t>）现有客户新业务或其引荐</w:t>
      </w:r>
      <w:r w:rsidRPr="00ED773D">
        <w:rPr>
          <w:rFonts w:ascii="仿宋_GB2312" w:eastAsia="仿宋_GB2312" w:hAnsi="Arial Narrow" w:hint="eastAsia"/>
          <w:sz w:val="24"/>
          <w:szCs w:val="24"/>
          <w:u w:val="single"/>
        </w:rPr>
        <w:t xml:space="preserve"> </w:t>
      </w:r>
      <w:r w:rsidRPr="00ED773D">
        <w:rPr>
          <w:rFonts w:ascii="仿宋_GB2312" w:eastAsia="仿宋_GB2312" w:hAnsi="Arial Narrow"/>
          <w:sz w:val="24"/>
          <w:szCs w:val="24"/>
          <w:u w:val="single"/>
        </w:rPr>
        <w:t xml:space="preserve">    </w:t>
      </w:r>
    </w:p>
    <w:p w14:paraId="4D2F918F" w14:textId="77777777" w:rsidR="00833D12" w:rsidRPr="00E64F6E" w:rsidRDefault="00833D12" w:rsidP="00833D12">
      <w:pPr>
        <w:spacing w:line="360" w:lineRule="auto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（</w:t>
      </w:r>
      <w:r w:rsidR="00886F30">
        <w:rPr>
          <w:rFonts w:ascii="仿宋_GB2312" w:eastAsia="仿宋_GB2312" w:hAnsi="Arial Narrow"/>
          <w:sz w:val="24"/>
          <w:szCs w:val="24"/>
        </w:rPr>
        <w:t>4</w:t>
      </w:r>
      <w:r w:rsidRPr="00E64F6E">
        <w:rPr>
          <w:rFonts w:ascii="仿宋_GB2312" w:eastAsia="仿宋_GB2312" w:hAnsi="Arial Narrow" w:hint="eastAsia"/>
          <w:sz w:val="24"/>
          <w:szCs w:val="24"/>
        </w:rPr>
        <w:t>）其他（详细说明）</w:t>
      </w:r>
      <w:r w:rsidRPr="00E64F6E">
        <w:rPr>
          <w:rFonts w:ascii="仿宋_GB2312" w:eastAsia="仿宋_GB2312" w:hAnsi="Arial Narrow" w:hint="eastAsia"/>
          <w:sz w:val="24"/>
          <w:szCs w:val="24"/>
          <w:u w:val="single"/>
        </w:rPr>
        <w:t xml:space="preserve">                  </w:t>
      </w:r>
      <w:r w:rsidR="004702F0">
        <w:rPr>
          <w:rFonts w:ascii="仿宋_GB2312" w:eastAsia="仿宋_GB2312" w:hAnsi="Arial Narrow"/>
          <w:sz w:val="24"/>
          <w:szCs w:val="24"/>
          <w:u w:val="single"/>
        </w:rPr>
        <w:t xml:space="preserve">  </w:t>
      </w:r>
      <w:r w:rsidRPr="00E64F6E">
        <w:rPr>
          <w:rFonts w:ascii="仿宋_GB2312" w:eastAsia="仿宋_GB2312" w:hAnsi="Arial Narrow" w:hint="eastAsia"/>
          <w:sz w:val="24"/>
          <w:szCs w:val="24"/>
          <w:u w:val="single"/>
        </w:rPr>
        <w:t xml:space="preserve">          </w:t>
      </w:r>
    </w:p>
    <w:p w14:paraId="34EFF40A" w14:textId="77777777" w:rsidR="005A071B" w:rsidRDefault="005A071B" w:rsidP="00DF4228">
      <w:pPr>
        <w:spacing w:line="360" w:lineRule="auto"/>
        <w:rPr>
          <w:rFonts w:ascii="仿宋_GB2312" w:eastAsia="仿宋_GB2312" w:hAnsi="Arial Narrow"/>
          <w:b/>
          <w:sz w:val="24"/>
          <w:szCs w:val="24"/>
        </w:rPr>
      </w:pPr>
    </w:p>
    <w:p w14:paraId="7471FC58" w14:textId="77777777" w:rsidR="00B84EC6" w:rsidRDefault="0062572B" w:rsidP="00DF4228">
      <w:pPr>
        <w:spacing w:line="360" w:lineRule="auto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sz w:val="24"/>
          <w:szCs w:val="24"/>
        </w:rPr>
        <w:t>二</w:t>
      </w:r>
      <w:r w:rsidR="002163A3" w:rsidRPr="00E64F6E">
        <w:rPr>
          <w:rFonts w:ascii="仿宋_GB2312" w:eastAsia="仿宋_GB2312" w:hAnsi="Arial Narrow" w:hint="eastAsia"/>
          <w:b/>
          <w:sz w:val="24"/>
          <w:szCs w:val="24"/>
        </w:rPr>
        <w:t>、</w:t>
      </w:r>
      <w:r w:rsidR="00B84EC6" w:rsidRPr="00E64F6E">
        <w:rPr>
          <w:rFonts w:ascii="仿宋_GB2312" w:eastAsia="仿宋_GB2312" w:hAnsi="Arial Narrow" w:hint="eastAsia"/>
          <w:b/>
          <w:sz w:val="24"/>
          <w:szCs w:val="24"/>
        </w:rPr>
        <w:t>对客户</w:t>
      </w:r>
      <w:r>
        <w:rPr>
          <w:rFonts w:ascii="仿宋_GB2312" w:eastAsia="仿宋_GB2312" w:hAnsi="Arial Narrow" w:hint="eastAsia"/>
          <w:b/>
          <w:sz w:val="24"/>
          <w:szCs w:val="24"/>
        </w:rPr>
        <w:t>的</w:t>
      </w:r>
      <w:r w:rsidR="00F51327" w:rsidRPr="00E64F6E">
        <w:rPr>
          <w:rFonts w:ascii="仿宋_GB2312" w:eastAsia="仿宋_GB2312" w:hAnsi="Arial Narrow" w:hint="eastAsia"/>
          <w:b/>
          <w:sz w:val="24"/>
          <w:szCs w:val="24"/>
        </w:rPr>
        <w:t>评价</w:t>
      </w:r>
    </w:p>
    <w:p w14:paraId="0ED514FA" w14:textId="77777777" w:rsidR="00041725" w:rsidRPr="00041725" w:rsidRDefault="00041725" w:rsidP="00DF4228">
      <w:pPr>
        <w:spacing w:line="360" w:lineRule="auto"/>
        <w:rPr>
          <w:rFonts w:ascii="仿宋_GB2312" w:eastAsia="仿宋_GB2312" w:hAnsi="Arial Narrow"/>
          <w:sz w:val="24"/>
        </w:rPr>
      </w:pPr>
    </w:p>
    <w:p w14:paraId="53EABE91" w14:textId="68960910" w:rsidR="00175F9F" w:rsidRPr="00ED773D" w:rsidRDefault="00175F9F" w:rsidP="00175F9F">
      <w:pPr>
        <w:spacing w:line="360" w:lineRule="auto"/>
        <w:rPr>
          <w:rFonts w:ascii="仿宋_GB2312" w:eastAsia="仿宋_GB2312" w:hAnsi="Arial Narrow"/>
          <w:sz w:val="24"/>
          <w:u w:val="single"/>
        </w:rPr>
      </w:pPr>
      <w:r w:rsidRPr="00ED773D">
        <w:rPr>
          <w:rFonts w:ascii="仿宋_GB2312" w:eastAsia="仿宋_GB2312" w:hAnsi="Arial Narrow" w:hint="eastAsia"/>
          <w:sz w:val="24"/>
        </w:rPr>
        <w:t>（</w:t>
      </w:r>
      <w:r w:rsidR="00DC6FBE">
        <w:rPr>
          <w:rFonts w:ascii="仿宋_GB2312" w:eastAsia="仿宋_GB2312" w:hAnsi="Arial Narrow" w:hint="eastAsia"/>
          <w:sz w:val="24"/>
        </w:rPr>
        <w:t>一</w:t>
      </w:r>
      <w:r w:rsidRPr="00ED773D">
        <w:rPr>
          <w:rFonts w:ascii="仿宋_GB2312" w:eastAsia="仿宋_GB2312" w:hAnsi="Arial Narrow" w:hint="eastAsia"/>
          <w:sz w:val="24"/>
        </w:rPr>
        <w:t>）</w:t>
      </w:r>
      <w:r w:rsidR="00CF19C1" w:rsidRPr="00ED773D">
        <w:rPr>
          <w:rFonts w:ascii="仿宋_GB2312" w:eastAsia="仿宋_GB2312" w:hAnsi="Arial Narrow" w:hint="eastAsia"/>
          <w:sz w:val="24"/>
        </w:rPr>
        <w:t>客户</w:t>
      </w:r>
      <w:r w:rsidRPr="00ED773D">
        <w:rPr>
          <w:rFonts w:ascii="仿宋_GB2312" w:eastAsia="仿宋_GB2312" w:hAnsi="Arial Narrow" w:hint="eastAsia"/>
          <w:sz w:val="24"/>
        </w:rPr>
        <w:t>的诚信情况</w:t>
      </w:r>
    </w:p>
    <w:p w14:paraId="6F9DB197" w14:textId="77777777" w:rsidR="0062572B" w:rsidRDefault="00ED773D" w:rsidP="00886F30">
      <w:pPr>
        <w:numPr>
          <w:ilvl w:val="0"/>
          <w:numId w:val="40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客户诚信</w:t>
      </w:r>
      <w:r w:rsidR="00175F9F" w:rsidRPr="00E64F6E">
        <w:rPr>
          <w:rFonts w:ascii="仿宋_GB2312" w:eastAsia="仿宋_GB2312" w:hAnsi="Arial Narrow" w:hint="eastAsia"/>
          <w:sz w:val="24"/>
          <w:szCs w:val="24"/>
        </w:rPr>
        <w:t>情况</w:t>
      </w:r>
      <w:r w:rsidR="00886F30">
        <w:rPr>
          <w:rFonts w:ascii="仿宋_GB2312" w:eastAsia="仿宋_GB2312" w:hAnsi="Arial Narrow" w:hint="eastAsia"/>
          <w:sz w:val="24"/>
          <w:szCs w:val="24"/>
        </w:rPr>
        <w:t>（</w:t>
      </w:r>
      <w:r w:rsidR="004702F0">
        <w:rPr>
          <w:rFonts w:ascii="仿宋_GB2312" w:eastAsia="仿宋_GB2312" w:hAnsi="Arial Narrow" w:hint="eastAsia"/>
          <w:sz w:val="24"/>
          <w:szCs w:val="24"/>
        </w:rPr>
        <w:t>按</w:t>
      </w:r>
      <w:r w:rsidR="00886F30">
        <w:rPr>
          <w:rFonts w:ascii="仿宋_GB2312" w:eastAsia="仿宋_GB2312" w:hAnsi="Arial Narrow" w:hint="eastAsia"/>
          <w:sz w:val="24"/>
          <w:szCs w:val="24"/>
        </w:rPr>
        <w:t>事务所《</w:t>
      </w:r>
      <w:r w:rsidR="00886F30" w:rsidRPr="00886F30">
        <w:rPr>
          <w:rFonts w:ascii="仿宋_GB2312" w:eastAsia="仿宋_GB2312" w:hAnsi="Arial Narrow" w:hint="eastAsia"/>
          <w:sz w:val="24"/>
          <w:szCs w:val="24"/>
        </w:rPr>
        <w:t>业务承接与保持程序及相关规定</w:t>
      </w:r>
      <w:r w:rsidR="00886F30">
        <w:rPr>
          <w:rFonts w:ascii="仿宋_GB2312" w:eastAsia="仿宋_GB2312" w:hAnsi="Arial Narrow" w:hint="eastAsia"/>
          <w:sz w:val="24"/>
          <w:szCs w:val="24"/>
        </w:rPr>
        <w:t>》</w:t>
      </w:r>
      <w:r w:rsidR="004702F0">
        <w:rPr>
          <w:rFonts w:ascii="仿宋_GB2312" w:eastAsia="仿宋_GB2312" w:hAnsi="Arial Narrow" w:hint="eastAsia"/>
          <w:sz w:val="24"/>
          <w:szCs w:val="24"/>
        </w:rPr>
        <w:t>要求了解</w:t>
      </w:r>
      <w:r w:rsidR="00886F30">
        <w:rPr>
          <w:rFonts w:ascii="仿宋_GB2312" w:eastAsia="仿宋_GB2312" w:hAnsi="Arial Narrow" w:hint="eastAsia"/>
          <w:sz w:val="24"/>
          <w:szCs w:val="24"/>
        </w:rPr>
        <w:t>）</w:t>
      </w:r>
      <w:r w:rsidR="00175F9F" w:rsidRPr="00E64F6E">
        <w:rPr>
          <w:rFonts w:ascii="仿宋_GB2312" w:eastAsia="仿宋_GB2312" w:hAnsi="Arial Narrow" w:hint="eastAsia"/>
          <w:sz w:val="24"/>
          <w:szCs w:val="24"/>
        </w:rPr>
        <w:t>：</w:t>
      </w:r>
    </w:p>
    <w:p w14:paraId="0FB2E3CC" w14:textId="77777777" w:rsidR="00213187" w:rsidRPr="0062572B" w:rsidRDefault="00213187" w:rsidP="00213187">
      <w:pPr>
        <w:tabs>
          <w:tab w:val="left" w:pos="567"/>
        </w:tabs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5CD9B8FD" w14:textId="77777777" w:rsidR="00175F9F" w:rsidRPr="00E64F6E" w:rsidRDefault="00886F30" w:rsidP="0062572B">
      <w:pPr>
        <w:numPr>
          <w:ilvl w:val="0"/>
          <w:numId w:val="40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u w:val="single"/>
        </w:rPr>
      </w:pPr>
      <w:r>
        <w:rPr>
          <w:rFonts w:ascii="仿宋_GB2312" w:eastAsia="仿宋_GB2312" w:hAnsi="Arial Narrow" w:hint="eastAsia"/>
          <w:sz w:val="24"/>
          <w:szCs w:val="24"/>
        </w:rPr>
        <w:t>对</w:t>
      </w:r>
      <w:r w:rsidR="00CF19C1" w:rsidRPr="0062572B">
        <w:rPr>
          <w:rFonts w:ascii="仿宋_GB2312" w:eastAsia="仿宋_GB2312" w:hAnsi="Arial Narrow" w:hint="eastAsia"/>
          <w:sz w:val="24"/>
          <w:szCs w:val="24"/>
        </w:rPr>
        <w:t>客户</w:t>
      </w:r>
      <w:r w:rsidR="00175F9F" w:rsidRPr="0062572B">
        <w:rPr>
          <w:rFonts w:ascii="仿宋_GB2312" w:eastAsia="仿宋_GB2312" w:hAnsi="Arial Narrow" w:hint="eastAsia"/>
          <w:sz w:val="24"/>
          <w:szCs w:val="24"/>
        </w:rPr>
        <w:t>诚信</w:t>
      </w:r>
      <w:r w:rsidR="00ED773D">
        <w:rPr>
          <w:rFonts w:ascii="仿宋_GB2312" w:eastAsia="仿宋_GB2312" w:hAnsi="Arial Narrow" w:hint="eastAsia"/>
          <w:sz w:val="24"/>
          <w:szCs w:val="24"/>
        </w:rPr>
        <w:t>的</w:t>
      </w:r>
      <w:r w:rsidR="00175F9F" w:rsidRPr="0062572B">
        <w:rPr>
          <w:rFonts w:ascii="仿宋_GB2312" w:eastAsia="仿宋_GB2312" w:hAnsi="Arial Narrow" w:hint="eastAsia"/>
          <w:sz w:val="24"/>
          <w:szCs w:val="24"/>
        </w:rPr>
        <w:t>风险</w:t>
      </w:r>
      <w:r w:rsidR="002B3530">
        <w:rPr>
          <w:rFonts w:ascii="仿宋_GB2312" w:eastAsia="仿宋_GB2312" w:hAnsi="Arial Narrow" w:hint="eastAsia"/>
          <w:sz w:val="24"/>
          <w:szCs w:val="24"/>
        </w:rPr>
        <w:t>评价</w:t>
      </w:r>
      <w:r w:rsidR="00175F9F" w:rsidRPr="0062572B">
        <w:rPr>
          <w:rFonts w:ascii="仿宋_GB2312" w:eastAsia="仿宋_GB2312" w:hAnsi="Arial Narrow" w:hint="eastAsia"/>
          <w:sz w:val="24"/>
          <w:szCs w:val="24"/>
        </w:rPr>
        <w:t>（高/中/低）：</w:t>
      </w:r>
      <w:r w:rsidR="00B978E2" w:rsidRPr="0062572B">
        <w:rPr>
          <w:rFonts w:ascii="仿宋_GB2312" w:eastAsia="仿宋_GB2312" w:hAnsi="Arial Narrow" w:hint="eastAsia"/>
          <w:sz w:val="24"/>
          <w:szCs w:val="24"/>
        </w:rPr>
        <w:t xml:space="preserve">   </w:t>
      </w:r>
    </w:p>
    <w:p w14:paraId="279A9E60" w14:textId="5EE68C5E" w:rsidR="00175F9F" w:rsidRPr="00ED773D" w:rsidRDefault="00175F9F" w:rsidP="00175F9F">
      <w:pPr>
        <w:spacing w:line="360" w:lineRule="auto"/>
        <w:rPr>
          <w:rFonts w:ascii="仿宋_GB2312" w:eastAsia="仿宋_GB2312" w:hAnsi="Arial Narrow"/>
          <w:sz w:val="24"/>
        </w:rPr>
      </w:pPr>
      <w:r w:rsidRPr="00ED773D">
        <w:rPr>
          <w:rFonts w:ascii="仿宋_GB2312" w:eastAsia="仿宋_GB2312" w:hAnsi="Arial Narrow" w:hint="eastAsia"/>
          <w:sz w:val="24"/>
        </w:rPr>
        <w:t>（</w:t>
      </w:r>
      <w:r w:rsidR="00DC6FBE">
        <w:rPr>
          <w:rFonts w:ascii="仿宋_GB2312" w:eastAsia="仿宋_GB2312" w:hAnsi="Arial Narrow" w:hint="eastAsia"/>
          <w:sz w:val="24"/>
        </w:rPr>
        <w:t>二</w:t>
      </w:r>
      <w:r w:rsidRPr="00ED773D">
        <w:rPr>
          <w:rFonts w:ascii="仿宋_GB2312" w:eastAsia="仿宋_GB2312" w:hAnsi="Arial Narrow" w:hint="eastAsia"/>
          <w:sz w:val="24"/>
        </w:rPr>
        <w:t>）经营风险</w:t>
      </w:r>
    </w:p>
    <w:p w14:paraId="71BA81E5" w14:textId="77777777" w:rsidR="00175F9F" w:rsidRDefault="0062572B" w:rsidP="0062572B">
      <w:pPr>
        <w:numPr>
          <w:ilvl w:val="0"/>
          <w:numId w:val="4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客户经营</w:t>
      </w:r>
      <w:r>
        <w:rPr>
          <w:rFonts w:ascii="仿宋_GB2312" w:eastAsia="仿宋_GB2312" w:hAnsi="Arial Narrow" w:hint="eastAsia"/>
          <w:sz w:val="24"/>
          <w:szCs w:val="24"/>
        </w:rPr>
        <w:t>情况</w:t>
      </w:r>
      <w:r w:rsidR="00175F9F" w:rsidRPr="0062572B">
        <w:rPr>
          <w:rFonts w:ascii="仿宋_GB2312" w:eastAsia="仿宋_GB2312" w:hAnsi="Arial Narrow" w:hint="eastAsia"/>
          <w:sz w:val="24"/>
          <w:szCs w:val="24"/>
        </w:rPr>
        <w:t xml:space="preserve">： </w:t>
      </w:r>
    </w:p>
    <w:p w14:paraId="1B1610CD" w14:textId="77777777" w:rsidR="00213187" w:rsidRPr="0062572B" w:rsidRDefault="00213187" w:rsidP="00213187">
      <w:pPr>
        <w:tabs>
          <w:tab w:val="left" w:pos="567"/>
        </w:tabs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388F3D73" w14:textId="77777777" w:rsidR="00175F9F" w:rsidRPr="00E64F6E" w:rsidRDefault="002B3530" w:rsidP="0062572B">
      <w:pPr>
        <w:numPr>
          <w:ilvl w:val="0"/>
          <w:numId w:val="41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对</w:t>
      </w:r>
      <w:r w:rsidR="00CF19C1" w:rsidRPr="00E64F6E">
        <w:rPr>
          <w:rFonts w:ascii="仿宋_GB2312" w:eastAsia="仿宋_GB2312" w:hAnsi="Arial Narrow" w:hint="eastAsia"/>
          <w:sz w:val="24"/>
          <w:szCs w:val="24"/>
        </w:rPr>
        <w:t>客户</w:t>
      </w:r>
      <w:r w:rsidR="00175F9F" w:rsidRPr="00E64F6E">
        <w:rPr>
          <w:rFonts w:ascii="仿宋_GB2312" w:eastAsia="仿宋_GB2312" w:hAnsi="Arial Narrow" w:hint="eastAsia"/>
          <w:sz w:val="24"/>
          <w:szCs w:val="24"/>
        </w:rPr>
        <w:t>经营</w:t>
      </w:r>
      <w:r>
        <w:rPr>
          <w:rFonts w:ascii="仿宋_GB2312" w:eastAsia="仿宋_GB2312" w:hAnsi="Arial Narrow" w:hint="eastAsia"/>
          <w:sz w:val="24"/>
          <w:szCs w:val="24"/>
        </w:rPr>
        <w:t>的</w:t>
      </w:r>
      <w:r w:rsidR="00175F9F" w:rsidRPr="00E64F6E">
        <w:rPr>
          <w:rFonts w:ascii="仿宋_GB2312" w:eastAsia="仿宋_GB2312" w:hAnsi="Arial Narrow" w:hint="eastAsia"/>
          <w:sz w:val="24"/>
          <w:szCs w:val="24"/>
        </w:rPr>
        <w:t>风险</w:t>
      </w:r>
      <w:r>
        <w:rPr>
          <w:rFonts w:ascii="仿宋_GB2312" w:eastAsia="仿宋_GB2312" w:hAnsi="Arial Narrow" w:hint="eastAsia"/>
          <w:sz w:val="24"/>
          <w:szCs w:val="24"/>
        </w:rPr>
        <w:t>评价</w:t>
      </w:r>
      <w:r w:rsidR="00175F9F" w:rsidRPr="00E64F6E">
        <w:rPr>
          <w:rFonts w:ascii="仿宋_GB2312" w:eastAsia="仿宋_GB2312" w:hAnsi="Arial Narrow" w:hint="eastAsia"/>
          <w:sz w:val="24"/>
          <w:szCs w:val="24"/>
        </w:rPr>
        <w:t>（高/中/低）：</w:t>
      </w:r>
    </w:p>
    <w:p w14:paraId="6A35285C" w14:textId="4DA3DF05" w:rsidR="00721B3D" w:rsidRPr="00ED773D" w:rsidRDefault="00721B3D" w:rsidP="00721B3D">
      <w:pPr>
        <w:spacing w:line="360" w:lineRule="auto"/>
        <w:rPr>
          <w:rFonts w:ascii="Arial Narrow" w:eastAsia="仿宋_GB2312" w:hAnsi="Arial Narrow"/>
          <w:sz w:val="24"/>
        </w:rPr>
      </w:pPr>
      <w:r w:rsidRPr="00ED773D">
        <w:rPr>
          <w:rFonts w:ascii="Arial Narrow" w:eastAsia="仿宋_GB2312" w:hAnsi="Arial Narrow" w:hint="eastAsia"/>
          <w:sz w:val="24"/>
        </w:rPr>
        <w:t>（</w:t>
      </w:r>
      <w:r w:rsidR="00DC6FBE">
        <w:rPr>
          <w:rFonts w:ascii="Arial Narrow" w:eastAsia="仿宋_GB2312" w:hAnsi="Arial Narrow" w:hint="eastAsia"/>
          <w:sz w:val="24"/>
        </w:rPr>
        <w:t>三</w:t>
      </w:r>
      <w:r w:rsidRPr="00ED773D">
        <w:rPr>
          <w:rFonts w:ascii="Arial Narrow" w:eastAsia="仿宋_GB2312" w:hAnsi="Arial Narrow" w:hint="eastAsia"/>
          <w:sz w:val="24"/>
        </w:rPr>
        <w:t>）</w:t>
      </w:r>
      <w:r w:rsidRPr="00ED773D">
        <w:rPr>
          <w:rFonts w:ascii="Arial Narrow" w:eastAsia="仿宋_GB2312" w:hAnsi="Arial Narrow"/>
          <w:sz w:val="24"/>
        </w:rPr>
        <w:t>财务状况</w:t>
      </w:r>
    </w:p>
    <w:p w14:paraId="145A4B7C" w14:textId="77777777" w:rsidR="00721B3D" w:rsidRDefault="00721B3D" w:rsidP="0062572B">
      <w:pPr>
        <w:numPr>
          <w:ilvl w:val="0"/>
          <w:numId w:val="42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 w:rsidRPr="00E64F6E">
        <w:rPr>
          <w:rFonts w:ascii="仿宋_GB2312" w:eastAsia="仿宋_GB2312" w:hAnsi="Arial Narrow" w:hint="eastAsia"/>
          <w:sz w:val="24"/>
          <w:szCs w:val="24"/>
        </w:rPr>
        <w:t>客户财务状况</w:t>
      </w:r>
      <w:r w:rsidR="0062572B">
        <w:rPr>
          <w:rFonts w:ascii="仿宋_GB2312" w:eastAsia="仿宋_GB2312" w:hAnsi="Arial Narrow" w:hint="eastAsia"/>
          <w:sz w:val="24"/>
          <w:szCs w:val="24"/>
        </w:rPr>
        <w:t>：</w:t>
      </w:r>
    </w:p>
    <w:p w14:paraId="670E8366" w14:textId="77777777" w:rsidR="00213187" w:rsidRPr="00E64F6E" w:rsidRDefault="00213187" w:rsidP="00213187">
      <w:pPr>
        <w:tabs>
          <w:tab w:val="left" w:pos="567"/>
        </w:tabs>
        <w:spacing w:line="360" w:lineRule="auto"/>
        <w:ind w:left="360"/>
        <w:jc w:val="left"/>
        <w:rPr>
          <w:rFonts w:ascii="仿宋_GB2312" w:eastAsia="仿宋_GB2312" w:hAnsi="Arial Narrow"/>
          <w:sz w:val="24"/>
          <w:szCs w:val="24"/>
        </w:rPr>
      </w:pPr>
    </w:p>
    <w:p w14:paraId="32D3D877" w14:textId="77777777" w:rsidR="00721B3D" w:rsidRPr="00E64F6E" w:rsidRDefault="00ED773D" w:rsidP="0062572B">
      <w:pPr>
        <w:numPr>
          <w:ilvl w:val="0"/>
          <w:numId w:val="42"/>
        </w:num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对</w:t>
      </w:r>
      <w:r w:rsidR="00721B3D" w:rsidRPr="00E64F6E">
        <w:rPr>
          <w:rFonts w:ascii="仿宋_GB2312" w:eastAsia="仿宋_GB2312" w:hAnsi="Arial Narrow" w:hint="eastAsia"/>
          <w:sz w:val="24"/>
          <w:szCs w:val="24"/>
        </w:rPr>
        <w:t>客户</w:t>
      </w:r>
      <w:r w:rsidR="0090235B" w:rsidRPr="00E64F6E">
        <w:rPr>
          <w:rFonts w:ascii="仿宋_GB2312" w:eastAsia="仿宋_GB2312" w:hAnsi="Arial Narrow" w:hint="eastAsia"/>
          <w:sz w:val="24"/>
          <w:szCs w:val="24"/>
        </w:rPr>
        <w:t>财务状况</w:t>
      </w:r>
      <w:r w:rsidR="002B3530">
        <w:rPr>
          <w:rFonts w:ascii="仿宋_GB2312" w:eastAsia="仿宋_GB2312" w:hAnsi="Arial Narrow" w:hint="eastAsia"/>
          <w:sz w:val="24"/>
          <w:szCs w:val="24"/>
        </w:rPr>
        <w:t>的</w:t>
      </w:r>
      <w:r w:rsidR="0090235B" w:rsidRPr="00E64F6E">
        <w:rPr>
          <w:rFonts w:ascii="仿宋_GB2312" w:eastAsia="仿宋_GB2312" w:hAnsi="Arial Narrow" w:hint="eastAsia"/>
          <w:sz w:val="24"/>
          <w:szCs w:val="24"/>
        </w:rPr>
        <w:t>风险</w:t>
      </w:r>
      <w:r w:rsidR="002B3530">
        <w:rPr>
          <w:rFonts w:ascii="仿宋_GB2312" w:eastAsia="仿宋_GB2312" w:hAnsi="Arial Narrow" w:hint="eastAsia"/>
          <w:sz w:val="24"/>
          <w:szCs w:val="24"/>
        </w:rPr>
        <w:t>评价</w:t>
      </w:r>
      <w:r w:rsidR="00721B3D" w:rsidRPr="00E64F6E">
        <w:rPr>
          <w:rFonts w:ascii="仿宋_GB2312" w:eastAsia="仿宋_GB2312" w:hAnsi="Arial Narrow" w:hint="eastAsia"/>
          <w:sz w:val="24"/>
          <w:szCs w:val="24"/>
        </w:rPr>
        <w:t>（高/中/低）：</w:t>
      </w:r>
      <w:r w:rsidR="00721B3D" w:rsidRPr="0062572B">
        <w:rPr>
          <w:rFonts w:ascii="仿宋_GB2312" w:eastAsia="仿宋_GB2312" w:hAnsi="Arial Narrow" w:hint="eastAsia"/>
          <w:sz w:val="24"/>
          <w:szCs w:val="24"/>
        </w:rPr>
        <w:t xml:space="preserve"> </w:t>
      </w:r>
    </w:p>
    <w:p w14:paraId="0424231A" w14:textId="22AF99BC" w:rsidR="00F51327" w:rsidRPr="00ED773D" w:rsidRDefault="00F51327" w:rsidP="00F51327">
      <w:pPr>
        <w:spacing w:line="360" w:lineRule="auto"/>
        <w:rPr>
          <w:rFonts w:ascii="仿宋_GB2312" w:eastAsia="仿宋_GB2312" w:hAnsi="Arial Narrow"/>
          <w:sz w:val="24"/>
        </w:rPr>
      </w:pPr>
      <w:r w:rsidRPr="00ED773D">
        <w:rPr>
          <w:rFonts w:ascii="仿宋_GB2312" w:eastAsia="仿宋_GB2312" w:hAnsi="Arial Narrow" w:hint="eastAsia"/>
          <w:sz w:val="24"/>
        </w:rPr>
        <w:t>（</w:t>
      </w:r>
      <w:r w:rsidR="00041725">
        <w:rPr>
          <w:rFonts w:ascii="仿宋_GB2312" w:eastAsia="仿宋_GB2312" w:hAnsi="Arial Narrow" w:hint="eastAsia"/>
          <w:sz w:val="24"/>
        </w:rPr>
        <w:t>五</w:t>
      </w:r>
      <w:r w:rsidRPr="00ED773D">
        <w:rPr>
          <w:rFonts w:ascii="仿宋_GB2312" w:eastAsia="仿宋_GB2312" w:hAnsi="Arial Narrow" w:hint="eastAsia"/>
          <w:sz w:val="24"/>
        </w:rPr>
        <w:t>）来源于客户方面的业务承接</w:t>
      </w:r>
      <w:r w:rsidR="002B3530" w:rsidRPr="00ED773D">
        <w:rPr>
          <w:rFonts w:ascii="仿宋_GB2312" w:eastAsia="仿宋_GB2312" w:hAnsi="Arial Narrow" w:hint="eastAsia"/>
          <w:sz w:val="24"/>
        </w:rPr>
        <w:t>与保持</w:t>
      </w:r>
      <w:r w:rsidRPr="00ED773D">
        <w:rPr>
          <w:rFonts w:ascii="仿宋_GB2312" w:eastAsia="仿宋_GB2312" w:hAnsi="Arial Narrow" w:hint="eastAsia"/>
          <w:sz w:val="24"/>
        </w:rPr>
        <w:t>风险</w:t>
      </w:r>
      <w:r w:rsidR="002B3530" w:rsidRPr="00ED773D">
        <w:rPr>
          <w:rFonts w:ascii="仿宋_GB2312" w:eastAsia="仿宋_GB2312" w:hAnsi="Arial Narrow" w:hint="eastAsia"/>
          <w:sz w:val="24"/>
        </w:rPr>
        <w:t>评价结果</w:t>
      </w:r>
    </w:p>
    <w:tbl>
      <w:tblPr>
        <w:tblW w:w="8379" w:type="dxa"/>
        <w:tblInd w:w="93" w:type="dxa"/>
        <w:tblLook w:val="0000" w:firstRow="0" w:lastRow="0" w:firstColumn="0" w:lastColumn="0" w:noHBand="0" w:noVBand="0"/>
      </w:tblPr>
      <w:tblGrid>
        <w:gridCol w:w="2737"/>
        <w:gridCol w:w="1843"/>
        <w:gridCol w:w="1956"/>
        <w:gridCol w:w="1843"/>
      </w:tblGrid>
      <w:tr w:rsidR="00F51327" w:rsidRPr="00E64F6E" w14:paraId="06717435" w14:textId="77777777" w:rsidTr="009C1503">
        <w:trPr>
          <w:trHeight w:val="256"/>
          <w:tblHeader/>
        </w:trPr>
        <w:tc>
          <w:tcPr>
            <w:tcW w:w="2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5610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项目</w:t>
            </w:r>
          </w:p>
        </w:tc>
        <w:tc>
          <w:tcPr>
            <w:tcW w:w="56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997CC" w14:textId="77777777" w:rsidR="00F51327" w:rsidRPr="00E64F6E" w:rsidRDefault="00F51327" w:rsidP="002B3530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风险评价结果（考虑发生的可能性和影响，</w:t>
            </w:r>
            <w:r w:rsidRPr="00ED773D">
              <w:rPr>
                <w:rFonts w:ascii="仿宋_GB2312" w:eastAsia="仿宋_GB2312" w:hAnsi="宋体" w:cs="宋体" w:hint="eastAsia"/>
                <w:kern w:val="0"/>
                <w:sz w:val="20"/>
              </w:rPr>
              <w:t>三选一</w:t>
            </w: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）</w:t>
            </w:r>
          </w:p>
        </w:tc>
      </w:tr>
      <w:tr w:rsidR="00F51327" w:rsidRPr="00E64F6E" w14:paraId="4865CAD4" w14:textId="77777777" w:rsidTr="009C1503">
        <w:trPr>
          <w:trHeight w:val="256"/>
          <w:tblHeader/>
        </w:trPr>
        <w:tc>
          <w:tcPr>
            <w:tcW w:w="2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DBE9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85E7F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高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E1AB6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中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37329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低</w:t>
            </w:r>
          </w:p>
        </w:tc>
      </w:tr>
      <w:tr w:rsidR="00F51327" w:rsidRPr="00E64F6E" w14:paraId="7DBBD9C3" w14:textId="77777777" w:rsidTr="00D04265">
        <w:trPr>
          <w:trHeight w:val="256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3062E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1、客户诚信</w:t>
            </w:r>
            <w:r w:rsidR="00D04265">
              <w:rPr>
                <w:rFonts w:ascii="仿宋_GB2312" w:eastAsia="仿宋_GB2312" w:hAnsi="宋体" w:cs="宋体" w:hint="eastAsia"/>
                <w:kern w:val="0"/>
                <w:sz w:val="20"/>
              </w:rPr>
              <w:t>的</w:t>
            </w: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风险评价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0BA0C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E460F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29647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</w:tr>
      <w:tr w:rsidR="00F51327" w:rsidRPr="00E64F6E" w14:paraId="2D5560AD" w14:textId="77777777" w:rsidTr="00D04265">
        <w:trPr>
          <w:trHeight w:val="256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E01FB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2、客户经营</w:t>
            </w:r>
            <w:r w:rsidR="00D04265">
              <w:rPr>
                <w:rFonts w:ascii="仿宋_GB2312" w:eastAsia="仿宋_GB2312" w:hAnsi="宋体" w:cs="宋体" w:hint="eastAsia"/>
                <w:kern w:val="0"/>
                <w:sz w:val="20"/>
              </w:rPr>
              <w:t>的</w:t>
            </w: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风险评价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EC2A5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DD9DB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B7CF4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</w:tr>
      <w:tr w:rsidR="00F51327" w:rsidRPr="00E64F6E" w14:paraId="0EDBCAFA" w14:textId="77777777" w:rsidTr="00D04265">
        <w:trPr>
          <w:trHeight w:val="256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AA3FD" w14:textId="77777777" w:rsidR="00F51327" w:rsidRPr="00E64F6E" w:rsidRDefault="00F51327" w:rsidP="00D04265">
            <w:pPr>
              <w:widowControl/>
              <w:spacing w:line="360" w:lineRule="auto"/>
              <w:ind w:rightChars="-69" w:right="-145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3、客户财务状况</w:t>
            </w:r>
            <w:r w:rsidR="00D04265">
              <w:rPr>
                <w:rFonts w:ascii="仿宋_GB2312" w:eastAsia="仿宋_GB2312" w:hAnsi="宋体" w:cs="宋体" w:hint="eastAsia"/>
                <w:kern w:val="0"/>
                <w:sz w:val="20"/>
              </w:rPr>
              <w:t>的</w:t>
            </w: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>风险评价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20443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A7900" w14:textId="77777777" w:rsidR="00F51327" w:rsidRPr="00E64F6E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0B5D1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</w:tr>
      <w:tr w:rsidR="00F51327" w:rsidRPr="00E64F6E" w14:paraId="778CAFFA" w14:textId="77777777" w:rsidTr="00D04265">
        <w:trPr>
          <w:trHeight w:val="256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68734" w14:textId="77777777" w:rsidR="00F51327" w:rsidRPr="005A071B" w:rsidRDefault="00F51327" w:rsidP="00F65CC7">
            <w:pPr>
              <w:widowControl/>
              <w:spacing w:line="360" w:lineRule="auto"/>
              <w:jc w:val="left"/>
              <w:rPr>
                <w:rFonts w:ascii="仿宋_GB2312" w:eastAsia="仿宋_GB2312" w:hAnsi="宋体" w:cs="宋体" w:hint="eastAsia"/>
                <w:b/>
                <w:bCs/>
                <w:kern w:val="0"/>
                <w:sz w:val="20"/>
              </w:rPr>
            </w:pPr>
            <w:r w:rsidRPr="005A071B">
              <w:rPr>
                <w:rFonts w:ascii="仿宋_GB2312" w:eastAsia="仿宋_GB2312" w:hAnsi="宋体" w:cs="宋体" w:hint="eastAsia"/>
                <w:b/>
                <w:bCs/>
                <w:kern w:val="0"/>
                <w:sz w:val="20"/>
              </w:rPr>
              <w:t>结论：客户业务风险评价</w:t>
            </w:r>
          </w:p>
        </w:tc>
        <w:tc>
          <w:tcPr>
            <w:tcW w:w="56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D9A14" w14:textId="77777777" w:rsidR="00F51327" w:rsidRPr="00E64F6E" w:rsidRDefault="00F51327" w:rsidP="00F65CC7">
            <w:pPr>
              <w:widowControl/>
              <w:spacing w:line="360" w:lineRule="auto"/>
              <w:jc w:val="center"/>
              <w:rPr>
                <w:rFonts w:ascii="仿宋_GB2312" w:eastAsia="仿宋_GB2312" w:hAnsi="宋体" w:cs="宋体" w:hint="eastAsia"/>
                <w:kern w:val="0"/>
                <w:sz w:val="20"/>
              </w:rPr>
            </w:pPr>
            <w:r w:rsidRPr="00E64F6E">
              <w:rPr>
                <w:rFonts w:ascii="仿宋_GB2312" w:eastAsia="仿宋_GB2312" w:hAnsi="宋体" w:cs="宋体" w:hint="eastAsia"/>
                <w:kern w:val="0"/>
                <w:sz w:val="20"/>
              </w:rPr>
              <w:t xml:space="preserve">　</w:t>
            </w:r>
          </w:p>
        </w:tc>
      </w:tr>
    </w:tbl>
    <w:p w14:paraId="3BB4F59F" w14:textId="77777777" w:rsidR="009C1503" w:rsidRDefault="009C1503" w:rsidP="00D04265">
      <w:pPr>
        <w:spacing w:afterLines="50" w:after="156" w:line="360" w:lineRule="auto"/>
        <w:rPr>
          <w:rFonts w:ascii="仿宋_GB2312" w:eastAsia="仿宋_GB2312" w:hAnsi="Arial Narrow"/>
          <w:b/>
          <w:sz w:val="24"/>
          <w:szCs w:val="24"/>
        </w:rPr>
      </w:pPr>
    </w:p>
    <w:p w14:paraId="49A2371C" w14:textId="7FDE7310" w:rsidR="00051974" w:rsidRDefault="00051974" w:rsidP="00051974">
      <w:pPr>
        <w:spacing w:afterLines="50" w:after="156" w:line="360" w:lineRule="auto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sz w:val="24"/>
          <w:szCs w:val="24"/>
        </w:rPr>
        <w:t>三、</w:t>
      </w:r>
      <w:bookmarkStart w:id="0" w:name="_Hlk203407147"/>
      <w:r>
        <w:rPr>
          <w:rFonts w:ascii="仿宋_GB2312" w:eastAsia="仿宋_GB2312" w:hAnsi="Arial Narrow" w:hint="eastAsia"/>
          <w:b/>
          <w:sz w:val="24"/>
          <w:szCs w:val="24"/>
        </w:rPr>
        <w:t>确定审计的前提条件是否存在</w:t>
      </w:r>
      <w:bookmarkEnd w:id="0"/>
    </w:p>
    <w:p w14:paraId="2542268C" w14:textId="586D6BDB" w:rsidR="00051974" w:rsidRDefault="00051974" w:rsidP="00051974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  <w:bookmarkStart w:id="1" w:name="OLE_LINK1"/>
      <w:r w:rsidRPr="00DF0A35">
        <w:rPr>
          <w:rFonts w:ascii="仿宋_GB2312" w:eastAsia="仿宋_GB2312" w:hAnsi="Arial Narrow" w:hint="eastAsia"/>
          <w:sz w:val="24"/>
        </w:rPr>
        <w:t>（</w:t>
      </w:r>
      <w:r>
        <w:rPr>
          <w:rFonts w:ascii="仿宋_GB2312" w:eastAsia="仿宋_GB2312" w:hAnsi="Arial Narrow" w:hint="eastAsia"/>
          <w:sz w:val="24"/>
        </w:rPr>
        <w:t>一</w:t>
      </w:r>
      <w:r w:rsidRPr="00DF0A35">
        <w:rPr>
          <w:rFonts w:ascii="仿宋_GB2312" w:eastAsia="仿宋_GB2312" w:hAnsi="Arial Narrow" w:hint="eastAsia"/>
          <w:sz w:val="24"/>
        </w:rPr>
        <w:t>）</w:t>
      </w:r>
      <w:r>
        <w:rPr>
          <w:rFonts w:ascii="仿宋_GB2312" w:eastAsia="仿宋_GB2312" w:hAnsi="Arial Narrow" w:hint="eastAsia"/>
          <w:sz w:val="24"/>
        </w:rPr>
        <w:t>管理层在编制财务报表是采用的财务报告编制基础</w:t>
      </w:r>
      <w:r w:rsidR="00413F4B">
        <w:rPr>
          <w:rFonts w:ascii="仿宋_GB2312" w:eastAsia="仿宋_GB2312" w:hAnsi="Arial Narrow" w:hint="eastAsia"/>
          <w:sz w:val="24"/>
        </w:rPr>
        <w:t>是否是可以接受的</w:t>
      </w:r>
    </w:p>
    <w:bookmarkEnd w:id="1"/>
    <w:p w14:paraId="74667BB8" w14:textId="77777777" w:rsidR="00051974" w:rsidRPr="00DF0A35" w:rsidRDefault="00051974" w:rsidP="00051974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</w:p>
    <w:p w14:paraId="292D92DA" w14:textId="692CF326" w:rsidR="00051974" w:rsidRDefault="00051974" w:rsidP="00051974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  <w:bookmarkStart w:id="2" w:name="_Hlk203463900"/>
      <w:r w:rsidRPr="00DF0A35">
        <w:rPr>
          <w:rFonts w:ascii="仿宋_GB2312" w:eastAsia="仿宋_GB2312" w:hAnsi="Arial Narrow" w:hint="eastAsia"/>
          <w:sz w:val="24"/>
        </w:rPr>
        <w:t>（</w:t>
      </w:r>
      <w:r>
        <w:rPr>
          <w:rFonts w:ascii="仿宋_GB2312" w:eastAsia="仿宋_GB2312" w:hAnsi="Arial Narrow" w:hint="eastAsia"/>
          <w:sz w:val="24"/>
        </w:rPr>
        <w:t>二</w:t>
      </w:r>
      <w:r w:rsidRPr="00DF0A35">
        <w:rPr>
          <w:rFonts w:ascii="仿宋_GB2312" w:eastAsia="仿宋_GB2312" w:hAnsi="Arial Narrow" w:hint="eastAsia"/>
          <w:sz w:val="24"/>
        </w:rPr>
        <w:t>）</w:t>
      </w:r>
      <w:r>
        <w:rPr>
          <w:rFonts w:ascii="仿宋_GB2312" w:eastAsia="仿宋_GB2312" w:hAnsi="Arial Narrow" w:hint="eastAsia"/>
          <w:sz w:val="24"/>
        </w:rPr>
        <w:t>就管理层认可并理解</w:t>
      </w:r>
      <w:r w:rsidR="00ED6636">
        <w:rPr>
          <w:rFonts w:ascii="仿宋_GB2312" w:eastAsia="仿宋_GB2312" w:hAnsi="Arial Narrow" w:hint="eastAsia"/>
          <w:sz w:val="24"/>
        </w:rPr>
        <w:t>其责</w:t>
      </w:r>
      <w:r>
        <w:rPr>
          <w:rFonts w:ascii="仿宋_GB2312" w:eastAsia="仿宋_GB2312" w:hAnsi="Arial Narrow" w:hint="eastAsia"/>
          <w:sz w:val="24"/>
        </w:rPr>
        <w:t>任与管理层达成一致意见</w:t>
      </w:r>
      <w:bookmarkEnd w:id="2"/>
    </w:p>
    <w:p w14:paraId="180DD9FF" w14:textId="77777777" w:rsidR="004E6811" w:rsidRDefault="004E6811" w:rsidP="00051974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</w:p>
    <w:p w14:paraId="72BF2B11" w14:textId="6E01B08D" w:rsidR="004E6811" w:rsidRDefault="004E6811" w:rsidP="004E6811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  <w:bookmarkStart w:id="3" w:name="_Hlk203463883"/>
      <w:r w:rsidRPr="00DF0A35">
        <w:rPr>
          <w:rFonts w:ascii="仿宋_GB2312" w:eastAsia="仿宋_GB2312" w:hAnsi="Arial Narrow" w:hint="eastAsia"/>
          <w:sz w:val="24"/>
        </w:rPr>
        <w:t>（</w:t>
      </w:r>
      <w:r>
        <w:rPr>
          <w:rFonts w:ascii="仿宋_GB2312" w:eastAsia="仿宋_GB2312" w:hAnsi="Arial Narrow" w:hint="eastAsia"/>
          <w:sz w:val="24"/>
        </w:rPr>
        <w:t>三</w:t>
      </w:r>
      <w:r w:rsidRPr="00DF0A35">
        <w:rPr>
          <w:rFonts w:ascii="仿宋_GB2312" w:eastAsia="仿宋_GB2312" w:hAnsi="Arial Narrow" w:hint="eastAsia"/>
          <w:sz w:val="24"/>
        </w:rPr>
        <w:t>）</w:t>
      </w:r>
      <w:r w:rsidRPr="004E6811">
        <w:rPr>
          <w:rFonts w:ascii="仿宋_GB2312" w:eastAsia="仿宋_GB2312" w:hAnsi="Arial Narrow" w:hint="eastAsia"/>
          <w:sz w:val="24"/>
        </w:rPr>
        <w:t>确定被审计单位采用的内部控制标准是否适当</w:t>
      </w:r>
      <w:r w:rsidR="00F23185">
        <w:rPr>
          <w:rFonts w:ascii="仿宋_GB2312" w:eastAsia="仿宋_GB2312" w:hAnsi="Arial Narrow" w:hint="eastAsia"/>
          <w:b/>
          <w:bCs/>
          <w:color w:val="3333FF"/>
          <w:sz w:val="24"/>
        </w:rPr>
        <w:t>【</w:t>
      </w:r>
      <w:r w:rsidRPr="00FD53D7">
        <w:rPr>
          <w:rFonts w:ascii="仿宋_GB2312" w:eastAsia="仿宋_GB2312" w:hAnsi="Arial Narrow" w:hint="eastAsia"/>
          <w:b/>
          <w:bCs/>
          <w:color w:val="3333FF"/>
          <w:sz w:val="24"/>
        </w:rPr>
        <w:t>内控审计适用</w:t>
      </w:r>
      <w:bookmarkEnd w:id="3"/>
      <w:r w:rsidR="00F23185">
        <w:rPr>
          <w:rFonts w:ascii="仿宋_GB2312" w:eastAsia="仿宋_GB2312" w:hAnsi="Arial Narrow" w:hint="eastAsia"/>
          <w:b/>
          <w:bCs/>
          <w:color w:val="3333FF"/>
          <w:sz w:val="24"/>
        </w:rPr>
        <w:t>】</w:t>
      </w:r>
    </w:p>
    <w:p w14:paraId="41F40543" w14:textId="77777777" w:rsidR="004E6811" w:rsidRDefault="004E6811" w:rsidP="00051974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</w:p>
    <w:p w14:paraId="2B85C25A" w14:textId="77777777" w:rsidR="00051974" w:rsidRPr="00051974" w:rsidRDefault="00051974" w:rsidP="00D04265">
      <w:pPr>
        <w:spacing w:afterLines="50" w:after="156" w:line="360" w:lineRule="auto"/>
        <w:rPr>
          <w:rFonts w:ascii="仿宋_GB2312" w:eastAsia="仿宋_GB2312" w:hAnsi="Arial Narrow"/>
          <w:b/>
          <w:sz w:val="24"/>
          <w:szCs w:val="24"/>
        </w:rPr>
      </w:pPr>
    </w:p>
    <w:p w14:paraId="6B480B4B" w14:textId="37F1C4EB" w:rsidR="00F51327" w:rsidRDefault="00ED6636" w:rsidP="00D04265">
      <w:pPr>
        <w:spacing w:afterLines="50" w:after="156" w:line="360" w:lineRule="auto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sz w:val="24"/>
          <w:szCs w:val="24"/>
        </w:rPr>
        <w:t>四</w:t>
      </w:r>
      <w:r w:rsidR="004A662C">
        <w:rPr>
          <w:rFonts w:ascii="仿宋_GB2312" w:eastAsia="仿宋_GB2312" w:hAnsi="Arial Narrow" w:hint="eastAsia"/>
          <w:b/>
          <w:sz w:val="24"/>
          <w:szCs w:val="24"/>
        </w:rPr>
        <w:t>、</w:t>
      </w:r>
      <w:r w:rsidR="00A752B8">
        <w:rPr>
          <w:rFonts w:ascii="仿宋_GB2312" w:eastAsia="仿宋_GB2312" w:hAnsi="Arial Narrow" w:hint="eastAsia"/>
          <w:b/>
          <w:sz w:val="24"/>
          <w:szCs w:val="24"/>
        </w:rPr>
        <w:t>项目组的</w:t>
      </w:r>
      <w:r w:rsidR="00490270">
        <w:rPr>
          <w:rFonts w:ascii="仿宋_GB2312" w:eastAsia="仿宋_GB2312" w:hAnsi="Arial Narrow" w:hint="eastAsia"/>
          <w:b/>
          <w:sz w:val="24"/>
          <w:szCs w:val="24"/>
        </w:rPr>
        <w:t>独立性及</w:t>
      </w:r>
      <w:r w:rsidR="00A752B8">
        <w:rPr>
          <w:rFonts w:ascii="仿宋_GB2312" w:eastAsia="仿宋_GB2312" w:hAnsi="Arial Narrow" w:hint="eastAsia"/>
          <w:b/>
          <w:sz w:val="24"/>
          <w:szCs w:val="24"/>
        </w:rPr>
        <w:t>胜任能力</w:t>
      </w:r>
    </w:p>
    <w:tbl>
      <w:tblPr>
        <w:tblW w:w="8364" w:type="dxa"/>
        <w:tblInd w:w="-5" w:type="dxa"/>
        <w:tblLook w:val="04A0" w:firstRow="1" w:lastRow="0" w:firstColumn="1" w:lastColumn="0" w:noHBand="0" w:noVBand="1"/>
      </w:tblPr>
      <w:tblGrid>
        <w:gridCol w:w="6379"/>
        <w:gridCol w:w="1985"/>
      </w:tblGrid>
      <w:tr w:rsidR="00490270" w:rsidRPr="00490270" w14:paraId="79705108" w14:textId="77777777" w:rsidTr="005A071B">
        <w:trPr>
          <w:trHeight w:val="54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637A7" w14:textId="77777777" w:rsidR="00490270" w:rsidRPr="00490270" w:rsidRDefault="00490270" w:rsidP="00490270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>
              <w:rPr>
                <w:rFonts w:ascii="仿宋_GB2312" w:eastAsia="仿宋_GB2312" w:hAnsi="Arial Narrow" w:hint="eastAsia"/>
                <w:sz w:val="24"/>
                <w:szCs w:val="24"/>
              </w:rPr>
              <w:t>是否存在独立性方面的问题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1E1CD" w14:textId="77777777" w:rsidR="00490270" w:rsidRPr="00490270" w:rsidRDefault="00490270" w:rsidP="002B3530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490270" w:rsidRPr="00490270" w14:paraId="5E235CB2" w14:textId="77777777" w:rsidTr="005A071B">
        <w:trPr>
          <w:trHeight w:val="54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E19EC2" w14:textId="77777777" w:rsidR="00490270" w:rsidRPr="00490270" w:rsidRDefault="00490270" w:rsidP="00490270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 w:rsidRPr="00490270">
              <w:rPr>
                <w:rFonts w:ascii="仿宋_GB2312" w:eastAsia="仿宋_GB2312" w:hAnsi="Arial Narrow" w:hint="eastAsia"/>
                <w:sz w:val="24"/>
                <w:szCs w:val="24"/>
              </w:rPr>
              <w:t>项目合伙人能否投入足够时间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94663F" w14:textId="77777777" w:rsidR="00490270" w:rsidRPr="00490270" w:rsidRDefault="00490270" w:rsidP="002B3530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490270" w:rsidRPr="00490270" w14:paraId="5249E1FB" w14:textId="77777777" w:rsidTr="005A071B">
        <w:trPr>
          <w:trHeight w:val="54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80264" w14:textId="77777777" w:rsidR="00490270" w:rsidRPr="00490270" w:rsidRDefault="00490270" w:rsidP="00490270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 w:rsidRPr="00490270">
              <w:rPr>
                <w:rFonts w:ascii="仿宋_GB2312" w:eastAsia="仿宋_GB2312" w:hAnsi="Arial Narrow" w:hint="eastAsia"/>
                <w:sz w:val="24"/>
                <w:szCs w:val="24"/>
              </w:rPr>
              <w:lastRenderedPageBreak/>
              <w:t>项目团队是否具有胜任能力，或是否有足够的人力资源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0751F" w14:textId="77777777" w:rsidR="00490270" w:rsidRPr="00490270" w:rsidRDefault="00490270" w:rsidP="002B3530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490270" w:rsidRPr="00490270" w14:paraId="630366CF" w14:textId="77777777" w:rsidTr="005A071B">
        <w:trPr>
          <w:trHeight w:val="634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F2B1B" w14:textId="77777777" w:rsidR="00490270" w:rsidRPr="00490270" w:rsidRDefault="00490270" w:rsidP="00490270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 w:rsidRPr="00490270">
              <w:rPr>
                <w:rFonts w:ascii="仿宋_GB2312" w:eastAsia="仿宋_GB2312" w:hAnsi="Arial Narrow" w:hint="eastAsia"/>
                <w:sz w:val="24"/>
                <w:szCs w:val="24"/>
              </w:rPr>
              <w:t>对特殊或重要会计审计事项,是否有可利用的事务所资源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596B4" w14:textId="77777777" w:rsidR="00490270" w:rsidRPr="00490270" w:rsidRDefault="00490270" w:rsidP="002B3530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</w:tbl>
    <w:p w14:paraId="1300E349" w14:textId="3F3CB5CC" w:rsidR="00497507" w:rsidRPr="00FD53D7" w:rsidRDefault="00497507" w:rsidP="00212C65">
      <w:pPr>
        <w:spacing w:beforeLines="50" w:before="156" w:line="360" w:lineRule="auto"/>
        <w:ind w:rightChars="222" w:right="466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bCs/>
          <w:color w:val="3333FF"/>
          <w:sz w:val="24"/>
        </w:rPr>
        <w:t>【</w:t>
      </w:r>
      <w:r w:rsidRPr="00FD53D7">
        <w:rPr>
          <w:rFonts w:ascii="仿宋_GB2312" w:eastAsia="仿宋_GB2312" w:hAnsi="Arial Narrow" w:hint="eastAsia"/>
          <w:color w:val="3333FF"/>
          <w:sz w:val="24"/>
        </w:rPr>
        <w:t>1、独立性方面的问题考虑因素包括自身利益、自我评价、过度推介、密切关系、外部压力等。</w:t>
      </w:r>
      <w:r w:rsidRPr="00FD53D7">
        <w:rPr>
          <w:rFonts w:ascii="仿宋_GB2312" w:eastAsia="仿宋_GB2312" w:hAnsi="Arial Narrow"/>
          <w:color w:val="3333FF"/>
          <w:sz w:val="24"/>
        </w:rPr>
        <w:t>2</w:t>
      </w:r>
      <w:r w:rsidRPr="00FD53D7">
        <w:rPr>
          <w:rFonts w:ascii="仿宋_GB2312" w:eastAsia="仿宋_GB2312" w:hAnsi="Arial Narrow" w:hint="eastAsia"/>
          <w:color w:val="3333FF"/>
          <w:sz w:val="24"/>
        </w:rPr>
        <w:t>、时间和资源方面的问题考虑因素包括：根据事务所目前的人力资源情况，</w:t>
      </w:r>
      <w:r w:rsidR="00C66786" w:rsidRPr="00FD53D7">
        <w:rPr>
          <w:rFonts w:ascii="仿宋_GB2312" w:eastAsia="仿宋_GB2312" w:hAnsi="Arial Narrow" w:hint="eastAsia"/>
          <w:color w:val="3333FF"/>
          <w:sz w:val="24"/>
        </w:rPr>
        <w:t>是否拥有足够的具有必要素质和妆业胜任能力的人员</w:t>
      </w:r>
      <w:r w:rsidR="00212C65" w:rsidRPr="00FD53D7">
        <w:rPr>
          <w:rFonts w:ascii="仿宋_GB2312" w:eastAsia="仿宋_GB2312" w:hAnsi="Arial Narrow" w:hint="eastAsia"/>
          <w:color w:val="3333FF"/>
          <w:sz w:val="24"/>
        </w:rPr>
        <w:t>，是否能够在提交报告的最后期限内完成业务。3、专业胜任能力方面的问题考虑因素包括</w:t>
      </w:r>
      <w:r w:rsidR="00212C65">
        <w:rPr>
          <w:rFonts w:ascii="仿宋_GB2312" w:eastAsia="仿宋_GB2312" w:hAnsi="Arial Narrow" w:hint="eastAsia"/>
          <w:color w:val="3333FF"/>
          <w:sz w:val="24"/>
        </w:rPr>
        <w:t>但不限于</w:t>
      </w:r>
      <w:r w:rsidR="00212C65" w:rsidRPr="00FD53D7">
        <w:rPr>
          <w:rFonts w:ascii="仿宋_GB2312" w:eastAsia="仿宋_GB2312" w:hAnsi="Arial Narrow" w:hint="eastAsia"/>
          <w:color w:val="3333FF"/>
          <w:sz w:val="24"/>
        </w:rPr>
        <w:t>：初步确定项目组关键人员是否熟悉相关行业或业务对象；初步确定的项目组关键人员是否了解相关监管要求或报告要求，或是否具备有效获取必要技能和知识的能力；在需要时，是否能够得到专家的帮助；如果需要项目质量控制复核，是否具备符合标准和资格要求的项目质量控制复核人员</w:t>
      </w:r>
      <w:r w:rsidRPr="00FD53D7">
        <w:rPr>
          <w:rFonts w:ascii="仿宋_GB2312" w:eastAsia="仿宋_GB2312" w:hAnsi="Arial Narrow" w:hint="eastAsia"/>
          <w:b/>
          <w:bCs/>
          <w:color w:val="3333FF"/>
          <w:sz w:val="24"/>
        </w:rPr>
        <w:t>】</w:t>
      </w:r>
    </w:p>
    <w:p w14:paraId="7395AB24" w14:textId="00FBD49F" w:rsidR="00F23185" w:rsidRDefault="00041725" w:rsidP="005A071B">
      <w:pPr>
        <w:spacing w:beforeLines="50" w:before="156" w:line="360" w:lineRule="auto"/>
        <w:ind w:rightChars="222" w:right="466"/>
        <w:rPr>
          <w:rFonts w:ascii="仿宋_GB2312" w:eastAsia="仿宋_GB2312" w:hAnsi="Arial Narrow"/>
          <w:b/>
          <w:sz w:val="24"/>
          <w:szCs w:val="24"/>
        </w:rPr>
      </w:pPr>
      <w:bookmarkStart w:id="4" w:name="_Hlk203486486"/>
      <w:r>
        <w:rPr>
          <w:rFonts w:ascii="仿宋_GB2312" w:eastAsia="仿宋_GB2312" w:hAnsi="Arial Narrow" w:hint="eastAsia"/>
          <w:b/>
          <w:sz w:val="24"/>
          <w:szCs w:val="24"/>
        </w:rPr>
        <w:t>五</w:t>
      </w:r>
      <w:r w:rsidR="00F23185">
        <w:rPr>
          <w:rFonts w:ascii="仿宋_GB2312" w:eastAsia="仿宋_GB2312" w:hAnsi="Arial Narrow" w:hint="eastAsia"/>
          <w:b/>
          <w:sz w:val="24"/>
          <w:szCs w:val="24"/>
        </w:rPr>
        <w:t>、预计收取的费用及可收回比率</w:t>
      </w:r>
      <w:bookmarkEnd w:id="4"/>
    </w:p>
    <w:p w14:paraId="11491C7A" w14:textId="4D476554" w:rsidR="00F23185" w:rsidRDefault="00F23185" w:rsidP="005A071B">
      <w:pPr>
        <w:spacing w:beforeLines="50" w:before="156" w:line="360" w:lineRule="auto"/>
        <w:ind w:rightChars="222" w:right="466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bCs/>
          <w:color w:val="3333FF"/>
          <w:sz w:val="24"/>
        </w:rPr>
        <w:t>【说预计审计收费、预计成本（包括计算过程）、可收回比率等内容】</w:t>
      </w:r>
    </w:p>
    <w:p w14:paraId="57A6E394" w14:textId="581875E2" w:rsidR="00842481" w:rsidRPr="00E64F6E" w:rsidRDefault="00F23185" w:rsidP="005A071B">
      <w:pPr>
        <w:spacing w:beforeLines="50" w:before="156" w:line="360" w:lineRule="auto"/>
        <w:ind w:rightChars="222" w:right="466"/>
        <w:rPr>
          <w:rFonts w:ascii="仿宋_GB2312" w:eastAsia="仿宋_GB2312" w:hAnsi="Arial Narrow"/>
          <w:b/>
          <w:sz w:val="24"/>
          <w:szCs w:val="24"/>
        </w:rPr>
      </w:pPr>
      <w:r>
        <w:rPr>
          <w:rFonts w:ascii="仿宋_GB2312" w:eastAsia="仿宋_GB2312" w:hAnsi="Arial Narrow" w:hint="eastAsia"/>
          <w:b/>
          <w:sz w:val="24"/>
          <w:szCs w:val="24"/>
        </w:rPr>
        <w:t>六、</w:t>
      </w:r>
      <w:r w:rsidR="002B3530">
        <w:rPr>
          <w:rFonts w:ascii="仿宋_GB2312" w:eastAsia="仿宋_GB2312" w:hAnsi="Arial Narrow" w:hint="eastAsia"/>
          <w:b/>
          <w:sz w:val="24"/>
          <w:szCs w:val="24"/>
        </w:rPr>
        <w:t>业务评价</w:t>
      </w:r>
      <w:r w:rsidR="00311E44" w:rsidRPr="00E64F6E">
        <w:rPr>
          <w:rFonts w:ascii="仿宋_GB2312" w:eastAsia="仿宋_GB2312" w:hAnsi="Arial Narrow" w:hint="eastAsia"/>
          <w:b/>
          <w:sz w:val="24"/>
          <w:szCs w:val="24"/>
        </w:rPr>
        <w:t>结论</w:t>
      </w:r>
    </w:p>
    <w:p w14:paraId="38758E0A" w14:textId="77777777" w:rsidR="00A646AC" w:rsidRPr="00DF0A35" w:rsidRDefault="00DF0A35" w:rsidP="005A071B">
      <w:pPr>
        <w:spacing w:afterLines="50" w:after="156" w:line="360" w:lineRule="auto"/>
        <w:ind w:rightChars="290" w:right="609"/>
        <w:rPr>
          <w:rFonts w:ascii="仿宋_GB2312" w:eastAsia="仿宋_GB2312" w:hAnsi="Arial Narrow"/>
          <w:sz w:val="24"/>
        </w:rPr>
      </w:pPr>
      <w:r w:rsidRPr="00DF0A35">
        <w:rPr>
          <w:rFonts w:ascii="仿宋_GB2312" w:eastAsia="仿宋_GB2312" w:hAnsi="Arial Narrow" w:hint="eastAsia"/>
          <w:sz w:val="24"/>
        </w:rPr>
        <w:t>（</w:t>
      </w:r>
      <w:r>
        <w:rPr>
          <w:rFonts w:ascii="仿宋_GB2312" w:eastAsia="仿宋_GB2312" w:hAnsi="Arial Narrow" w:hint="eastAsia"/>
          <w:sz w:val="24"/>
        </w:rPr>
        <w:t>一</w:t>
      </w:r>
      <w:r w:rsidRPr="00DF0A35">
        <w:rPr>
          <w:rFonts w:ascii="仿宋_GB2312" w:eastAsia="仿宋_GB2312" w:hAnsi="Arial Narrow" w:hint="eastAsia"/>
          <w:sz w:val="24"/>
        </w:rPr>
        <w:t>）</w:t>
      </w:r>
      <w:r w:rsidR="00490270" w:rsidRPr="00DF0A35">
        <w:rPr>
          <w:rFonts w:ascii="仿宋_GB2312" w:eastAsia="仿宋_GB2312" w:hAnsi="Arial Narrow" w:hint="eastAsia"/>
          <w:sz w:val="24"/>
        </w:rPr>
        <w:t>通过开展初步业务活动</w:t>
      </w:r>
      <w:r w:rsidR="002B3530" w:rsidRPr="00DF0A35">
        <w:rPr>
          <w:rFonts w:ascii="仿宋_GB2312" w:eastAsia="仿宋_GB2312" w:hAnsi="Arial Narrow" w:hint="eastAsia"/>
          <w:sz w:val="24"/>
        </w:rPr>
        <w:t>，对以下关键要素得出结论</w:t>
      </w:r>
      <w:r w:rsidR="005A071B">
        <w:rPr>
          <w:rFonts w:ascii="仿宋_GB2312" w:eastAsia="仿宋_GB2312" w:hAnsi="Arial Narrow" w:hint="eastAsia"/>
          <w:sz w:val="24"/>
        </w:rPr>
        <w:t>：</w:t>
      </w:r>
    </w:p>
    <w:tbl>
      <w:tblPr>
        <w:tblW w:w="8364" w:type="dxa"/>
        <w:tblInd w:w="-5" w:type="dxa"/>
        <w:tblLook w:val="04A0" w:firstRow="1" w:lastRow="0" w:firstColumn="1" w:lastColumn="0" w:noHBand="0" w:noVBand="1"/>
      </w:tblPr>
      <w:tblGrid>
        <w:gridCol w:w="6379"/>
        <w:gridCol w:w="1985"/>
      </w:tblGrid>
      <w:tr w:rsidR="002B3530" w:rsidRPr="00490270" w14:paraId="008B5667" w14:textId="77777777" w:rsidTr="005A071B">
        <w:trPr>
          <w:trHeight w:val="54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D6F758" w14:textId="77777777" w:rsidR="002B3530" w:rsidRPr="00490270" w:rsidRDefault="002B3530" w:rsidP="005A071B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 w:rsidRPr="002B3530">
              <w:rPr>
                <w:rFonts w:ascii="仿宋_GB2312" w:eastAsia="仿宋_GB2312" w:hAnsi="Arial Narrow" w:hint="eastAsia"/>
                <w:sz w:val="24"/>
                <w:szCs w:val="24"/>
              </w:rPr>
              <w:t>客户管理层是否认可并理解其会计责任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B990D" w14:textId="77777777" w:rsidR="002B3530" w:rsidRPr="00490270" w:rsidRDefault="002B3530" w:rsidP="0004305F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5A071B" w:rsidRPr="00490270" w14:paraId="7B6400BC" w14:textId="77777777" w:rsidTr="005A071B">
        <w:trPr>
          <w:trHeight w:val="54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7E5640" w14:textId="44B06293" w:rsidR="005A071B" w:rsidRPr="002B3530" w:rsidRDefault="005A071B" w:rsidP="005A071B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 w:rsidRPr="002B3530">
              <w:rPr>
                <w:rFonts w:ascii="仿宋_GB2312" w:eastAsia="仿宋_GB2312" w:hAnsi="Arial Narrow" w:hint="eastAsia"/>
                <w:sz w:val="24"/>
                <w:szCs w:val="24"/>
              </w:rPr>
              <w:t>审计的前提条件</w:t>
            </w:r>
            <w:r>
              <w:rPr>
                <w:rFonts w:ascii="仿宋_GB2312" w:eastAsia="仿宋_GB2312" w:hAnsi="Arial Narrow" w:hint="eastAsia"/>
                <w:sz w:val="24"/>
                <w:szCs w:val="24"/>
              </w:rPr>
              <w:t>是否</w:t>
            </w:r>
            <w:r w:rsidRPr="002B3530">
              <w:rPr>
                <w:rFonts w:ascii="仿宋_GB2312" w:eastAsia="仿宋_GB2312" w:hAnsi="Arial Narrow" w:hint="eastAsia"/>
                <w:sz w:val="24"/>
                <w:szCs w:val="24"/>
              </w:rPr>
              <w:t>满足</w:t>
            </w:r>
            <w:r>
              <w:rPr>
                <w:rFonts w:ascii="仿宋_GB2312" w:eastAsia="仿宋_GB2312" w:hAnsi="Arial Narrow" w:hint="eastAsia"/>
                <w:sz w:val="24"/>
                <w:szCs w:val="24"/>
              </w:rPr>
              <w:t>，</w:t>
            </w:r>
            <w:r>
              <w:rPr>
                <w:rFonts w:ascii="仿宋_GB2312" w:eastAsia="仿宋_GB2312" w:hAnsi="Arial Narrow"/>
                <w:sz w:val="24"/>
                <w:szCs w:val="24"/>
              </w:rPr>
              <w:t>如不存在审计范围受限</w:t>
            </w:r>
            <w:r w:rsidR="00076AF0">
              <w:rPr>
                <w:rFonts w:ascii="仿宋_GB2312" w:eastAsia="仿宋_GB2312" w:hAnsi="Arial Narrow" w:hint="eastAsia"/>
                <w:sz w:val="24"/>
                <w:szCs w:val="24"/>
              </w:rPr>
              <w:t>等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BFD53B" w14:textId="77777777" w:rsidR="005A071B" w:rsidRPr="00490270" w:rsidRDefault="005A071B" w:rsidP="0004305F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2B3530" w:rsidRPr="00490270" w14:paraId="4158F785" w14:textId="77777777" w:rsidTr="005A071B">
        <w:trPr>
          <w:trHeight w:val="54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7D375D" w14:textId="77777777" w:rsidR="002B3530" w:rsidRPr="00490270" w:rsidRDefault="00F35195" w:rsidP="0004305F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>
              <w:rPr>
                <w:rFonts w:ascii="仿宋_GB2312" w:eastAsia="仿宋_GB2312" w:hAnsi="Arial Narrow" w:hint="eastAsia"/>
                <w:sz w:val="24"/>
                <w:szCs w:val="24"/>
              </w:rPr>
              <w:t>是否</w:t>
            </w: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不存在因管理层诚信</w:t>
            </w:r>
            <w:r>
              <w:rPr>
                <w:rFonts w:ascii="仿宋_GB2312" w:eastAsia="仿宋_GB2312" w:hAnsi="Arial Narrow" w:hint="eastAsia"/>
                <w:sz w:val="24"/>
                <w:szCs w:val="24"/>
              </w:rPr>
              <w:t>等</w:t>
            </w: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问题而可能影响注册会计师接受该项业务的事项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C1C96B" w14:textId="77777777" w:rsidR="002B3530" w:rsidRPr="00490270" w:rsidRDefault="002B3530" w:rsidP="0004305F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  <w:tr w:rsidR="002B3530" w:rsidRPr="00490270" w14:paraId="4CD80CF0" w14:textId="77777777" w:rsidTr="005A071B">
        <w:trPr>
          <w:trHeight w:val="54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C8781" w14:textId="77777777" w:rsidR="002B3530" w:rsidRPr="00490270" w:rsidRDefault="00F35195" w:rsidP="0004305F">
            <w:pPr>
              <w:widowControl/>
              <w:jc w:val="left"/>
              <w:rPr>
                <w:rFonts w:ascii="仿宋_GB2312" w:eastAsia="仿宋_GB2312" w:hAnsi="Arial Narrow"/>
                <w:sz w:val="24"/>
                <w:szCs w:val="24"/>
              </w:rPr>
            </w:pP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事务所</w:t>
            </w:r>
            <w:r>
              <w:rPr>
                <w:rFonts w:ascii="仿宋_GB2312" w:eastAsia="仿宋_GB2312" w:hAnsi="Arial Narrow" w:hint="eastAsia"/>
                <w:sz w:val="24"/>
                <w:szCs w:val="24"/>
              </w:rPr>
              <w:t>是否</w:t>
            </w:r>
            <w:r w:rsidRPr="00E64F6E">
              <w:rPr>
                <w:rFonts w:ascii="仿宋_GB2312" w:eastAsia="仿宋_GB2312" w:hAnsi="Arial Narrow" w:hint="eastAsia"/>
                <w:sz w:val="24"/>
                <w:szCs w:val="24"/>
              </w:rPr>
              <w:t>具备执行审计业务所需的独立性和专业胜任能力</w:t>
            </w:r>
            <w:r>
              <w:rPr>
                <w:rFonts w:ascii="仿宋_GB2312" w:eastAsia="仿宋_GB2312" w:hAnsi="Arial Narrow" w:hint="eastAsia"/>
                <w:sz w:val="24"/>
                <w:szCs w:val="24"/>
              </w:rPr>
              <w:t>要求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71FB4" w14:textId="77777777" w:rsidR="002B3530" w:rsidRPr="00490270" w:rsidRDefault="002B3530" w:rsidP="0004305F">
            <w:pPr>
              <w:widowControl/>
              <w:jc w:val="center"/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</w:pPr>
          </w:p>
        </w:tc>
      </w:tr>
    </w:tbl>
    <w:p w14:paraId="17753725" w14:textId="77777777" w:rsidR="00934703" w:rsidRPr="00DF0A35" w:rsidRDefault="00DF0A35" w:rsidP="00DF0A35">
      <w:pPr>
        <w:spacing w:beforeLines="50" w:before="156" w:line="360" w:lineRule="auto"/>
        <w:rPr>
          <w:rFonts w:ascii="仿宋_GB2312" w:eastAsia="仿宋_GB2312" w:hAnsi="Arial Narrow"/>
          <w:sz w:val="24"/>
          <w:szCs w:val="24"/>
        </w:rPr>
      </w:pPr>
      <w:r>
        <w:rPr>
          <w:rFonts w:ascii="仿宋_GB2312" w:eastAsia="仿宋_GB2312" w:hAnsi="Arial Narrow" w:hint="eastAsia"/>
          <w:sz w:val="24"/>
          <w:szCs w:val="24"/>
        </w:rPr>
        <w:t>（二）</w:t>
      </w:r>
      <w:r w:rsidR="00F35195" w:rsidRPr="00DF0A35">
        <w:rPr>
          <w:rFonts w:ascii="仿宋_GB2312" w:eastAsia="仿宋_GB2312" w:hAnsi="Arial Narrow" w:hint="eastAsia"/>
          <w:sz w:val="24"/>
          <w:szCs w:val="24"/>
        </w:rPr>
        <w:t>承接承做意见</w:t>
      </w:r>
    </w:p>
    <w:p w14:paraId="22D8C1F4" w14:textId="77777777" w:rsidR="00BA532A" w:rsidRDefault="00BA532A" w:rsidP="00006ECA">
      <w:pPr>
        <w:spacing w:line="360" w:lineRule="auto"/>
        <w:rPr>
          <w:rFonts w:ascii="Arial Narrow" w:eastAsia="仿宋_GB2312" w:hAnsi="Arial Narrow"/>
          <w:sz w:val="24"/>
        </w:rPr>
      </w:pPr>
    </w:p>
    <w:p w14:paraId="256DE99D" w14:textId="7CCB6B1A" w:rsidR="00311E44" w:rsidRDefault="00311E44" w:rsidP="00006ECA">
      <w:pPr>
        <w:spacing w:line="360" w:lineRule="auto"/>
        <w:rPr>
          <w:rFonts w:ascii="Arial Narrow" w:eastAsia="仿宋_GB2312" w:hAnsi="Arial Narrow"/>
          <w:sz w:val="24"/>
        </w:rPr>
      </w:pPr>
      <w:r w:rsidRPr="00E64F6E">
        <w:rPr>
          <w:rFonts w:ascii="Arial Narrow" w:eastAsia="仿宋_GB2312" w:hAnsi="Arial Narrow"/>
          <w:sz w:val="24"/>
        </w:rPr>
        <w:t>基于上述</w:t>
      </w:r>
      <w:r w:rsidR="00875527">
        <w:rPr>
          <w:rFonts w:ascii="Arial Narrow" w:eastAsia="仿宋_GB2312" w:hAnsi="Arial Narrow" w:hint="eastAsia"/>
          <w:sz w:val="24"/>
        </w:rPr>
        <w:t>评价</w:t>
      </w:r>
      <w:r w:rsidR="00875527">
        <w:rPr>
          <w:rFonts w:ascii="Arial Narrow" w:eastAsia="仿宋_GB2312" w:hAnsi="Arial Narrow"/>
          <w:sz w:val="24"/>
        </w:rPr>
        <w:t>结果</w:t>
      </w:r>
      <w:r w:rsidRPr="00E64F6E">
        <w:rPr>
          <w:rFonts w:ascii="Arial Narrow" w:eastAsia="仿宋_GB2312" w:hAnsi="Arial Narrow"/>
          <w:sz w:val="24"/>
        </w:rPr>
        <w:t>，我</w:t>
      </w:r>
      <w:r w:rsidRPr="00E64F6E">
        <w:rPr>
          <w:rFonts w:ascii="Arial Narrow" w:eastAsia="仿宋_GB2312" w:hAnsi="Arial Narrow" w:hint="eastAsia"/>
          <w:sz w:val="24"/>
        </w:rPr>
        <w:t>认为</w:t>
      </w:r>
      <w:r w:rsidR="00366A30" w:rsidRPr="00E64F6E">
        <w:rPr>
          <w:rFonts w:ascii="仿宋_GB2312" w:eastAsia="仿宋_GB2312" w:hAnsiTheme="minorEastAsia" w:hint="eastAsia"/>
          <w:b/>
          <w:sz w:val="24"/>
          <w:u w:val="single"/>
        </w:rPr>
        <w:t xml:space="preserve">                </w:t>
      </w:r>
      <w:r w:rsidRPr="00E64F6E">
        <w:rPr>
          <w:rFonts w:ascii="Arial Narrow" w:eastAsia="仿宋_GB2312" w:hAnsi="Arial Narrow"/>
          <w:sz w:val="24"/>
        </w:rPr>
        <w:t>（</w:t>
      </w:r>
      <w:r w:rsidRPr="00E64F6E">
        <w:rPr>
          <w:rFonts w:ascii="Arial Narrow" w:eastAsia="仿宋_GB2312" w:hAnsi="Arial Narrow" w:hint="eastAsia"/>
          <w:sz w:val="24"/>
        </w:rPr>
        <w:t>可以</w:t>
      </w:r>
      <w:r w:rsidR="005A071B">
        <w:rPr>
          <w:rFonts w:ascii="Arial Narrow" w:eastAsia="仿宋_GB2312" w:hAnsi="Arial Narrow" w:hint="eastAsia"/>
          <w:sz w:val="24"/>
        </w:rPr>
        <w:t>承接</w:t>
      </w:r>
      <w:r w:rsidR="00B04E61" w:rsidRPr="00E64F6E">
        <w:rPr>
          <w:rFonts w:ascii="Arial Narrow" w:eastAsia="仿宋_GB2312" w:hAnsi="Arial Narrow" w:hint="eastAsia"/>
          <w:sz w:val="24"/>
        </w:rPr>
        <w:t>/</w:t>
      </w:r>
      <w:r w:rsidR="00F35195">
        <w:rPr>
          <w:rFonts w:ascii="Arial Narrow" w:eastAsia="仿宋_GB2312" w:hAnsi="Arial Narrow" w:hint="eastAsia"/>
          <w:sz w:val="24"/>
        </w:rPr>
        <w:t>可以保持</w:t>
      </w:r>
      <w:r w:rsidRPr="00E64F6E">
        <w:rPr>
          <w:rFonts w:ascii="Arial Narrow" w:eastAsia="仿宋_GB2312" w:hAnsi="Arial Narrow"/>
          <w:sz w:val="24"/>
        </w:rPr>
        <w:t>）此项业务。</w:t>
      </w:r>
    </w:p>
    <w:p w14:paraId="04A7E01D" w14:textId="77777777" w:rsidR="00006ECA" w:rsidRPr="00E64F6E" w:rsidRDefault="00006ECA" w:rsidP="00006ECA">
      <w:pPr>
        <w:spacing w:line="360" w:lineRule="auto"/>
        <w:rPr>
          <w:rFonts w:ascii="Arial Narrow" w:eastAsia="仿宋_GB2312" w:hAnsi="Arial Narrow"/>
          <w:sz w:val="24"/>
        </w:rPr>
      </w:pPr>
    </w:p>
    <w:p w14:paraId="374D753A" w14:textId="1F18C5AA" w:rsidR="00311E44" w:rsidRPr="00E64F6E" w:rsidRDefault="00BA532A" w:rsidP="00FD53D7">
      <w:pPr>
        <w:spacing w:line="360" w:lineRule="auto"/>
        <w:ind w:right="42" w:firstLineChars="1417" w:firstLine="3401"/>
        <w:rPr>
          <w:rFonts w:ascii="Arial Narrow" w:eastAsia="仿宋_GB2312" w:hAnsi="Arial Narrow"/>
          <w:b/>
          <w:sz w:val="24"/>
          <w:u w:val="single"/>
        </w:rPr>
      </w:pPr>
      <w:r>
        <w:rPr>
          <w:rFonts w:ascii="Arial Narrow" w:eastAsia="仿宋_GB2312" w:hAnsi="Arial Narrow" w:hint="eastAsia"/>
          <w:sz w:val="24"/>
        </w:rPr>
        <w:t>项目合伙人</w:t>
      </w:r>
      <w:r w:rsidR="004702F0" w:rsidRPr="004702F0">
        <w:rPr>
          <w:rFonts w:ascii="Arial Narrow" w:eastAsia="仿宋_GB2312" w:hAnsi="Arial Narrow" w:hint="eastAsia"/>
          <w:sz w:val="24"/>
        </w:rPr>
        <w:t>签名：</w:t>
      </w:r>
      <w:r w:rsidR="004702F0" w:rsidRPr="004702F0">
        <w:rPr>
          <w:rFonts w:ascii="Arial Narrow" w:eastAsia="仿宋_GB2312" w:hAnsi="Arial Narrow" w:hint="eastAsia"/>
          <w:sz w:val="24"/>
          <w:u w:val="single"/>
        </w:rPr>
        <w:t xml:space="preserve">           </w:t>
      </w:r>
      <w:r w:rsidR="004702F0" w:rsidRPr="004702F0">
        <w:rPr>
          <w:rFonts w:ascii="Arial Narrow" w:eastAsia="仿宋_GB2312" w:hAnsi="Arial Narrow" w:hint="eastAsia"/>
          <w:sz w:val="24"/>
        </w:rPr>
        <w:t>日期：</w:t>
      </w:r>
      <w:r w:rsidR="004702F0" w:rsidRPr="004702F0">
        <w:rPr>
          <w:rFonts w:ascii="Arial Narrow" w:eastAsia="仿宋_GB2312" w:hAnsi="Arial Narrow" w:hint="eastAsia"/>
          <w:sz w:val="24"/>
          <w:u w:val="single"/>
        </w:rPr>
        <w:t xml:space="preserve">        </w:t>
      </w:r>
    </w:p>
    <w:p w14:paraId="198B6109" w14:textId="77777777" w:rsidR="00B33EA2" w:rsidRDefault="00B33EA2" w:rsidP="006A768B">
      <w:p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color w:val="0000FF"/>
          <w:sz w:val="24"/>
          <w:szCs w:val="24"/>
        </w:rPr>
      </w:pPr>
    </w:p>
    <w:p w14:paraId="2D6AE7CA" w14:textId="5CF76285" w:rsidR="00BA532A" w:rsidRPr="00B33EA2" w:rsidRDefault="00BA532A" w:rsidP="006A768B">
      <w:p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color w:val="0000FF"/>
          <w:sz w:val="24"/>
          <w:szCs w:val="24"/>
        </w:rPr>
      </w:pPr>
      <w:r w:rsidRPr="00B33EA2">
        <w:rPr>
          <w:rFonts w:ascii="仿宋_GB2312" w:eastAsia="仿宋_GB2312" w:hAnsi="Arial Narrow" w:hint="eastAsia"/>
          <w:color w:val="0000FF"/>
          <w:sz w:val="24"/>
          <w:szCs w:val="24"/>
        </w:rPr>
        <w:t>附件：业务质量控制委员会议记录（适用于经业务质量控制委员会议审核项目）</w:t>
      </w:r>
    </w:p>
    <w:p w14:paraId="507A4ACF" w14:textId="673F2878" w:rsidR="0065745E" w:rsidRPr="00FD53D7" w:rsidRDefault="0065745E" w:rsidP="00FD53D7">
      <w:pPr>
        <w:tabs>
          <w:tab w:val="left" w:pos="567"/>
        </w:tabs>
        <w:spacing w:line="360" w:lineRule="auto"/>
        <w:jc w:val="left"/>
        <w:rPr>
          <w:rFonts w:ascii="仿宋_GB2312" w:eastAsia="仿宋_GB2312" w:hAnsi="Arial Narrow"/>
          <w:b/>
          <w:sz w:val="24"/>
          <w:szCs w:val="24"/>
        </w:rPr>
      </w:pPr>
    </w:p>
    <w:sectPr w:rsidR="0065745E" w:rsidRPr="00FD53D7" w:rsidSect="005A071B">
      <w:footerReference w:type="default" r:id="rId8"/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E621" w14:textId="77777777" w:rsidR="001D063F" w:rsidRDefault="001D063F" w:rsidP="00F033B4">
      <w:r>
        <w:separator/>
      </w:r>
    </w:p>
  </w:endnote>
  <w:endnote w:type="continuationSeparator" w:id="0">
    <w:p w14:paraId="3FBD42B5" w14:textId="77777777" w:rsidR="001D063F" w:rsidRDefault="001D063F" w:rsidP="00F03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5825734"/>
      <w:docPartObj>
        <w:docPartGallery w:val="Page Numbers (Bottom of Page)"/>
        <w:docPartUnique/>
      </w:docPartObj>
    </w:sdtPr>
    <w:sdtContent>
      <w:p w14:paraId="1771BDC1" w14:textId="0BDB7776" w:rsidR="00875527" w:rsidRDefault="0087552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32A" w:rsidRPr="00BA532A">
          <w:rPr>
            <w:noProof/>
            <w:lang w:val="zh-CN"/>
          </w:rPr>
          <w:t>5</w:t>
        </w:r>
        <w:r>
          <w:fldChar w:fldCharType="end"/>
        </w:r>
      </w:p>
    </w:sdtContent>
  </w:sdt>
  <w:p w14:paraId="01895495" w14:textId="77777777" w:rsidR="00F65CC7" w:rsidRDefault="00F65C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D55AA" w14:textId="77777777" w:rsidR="001D063F" w:rsidRDefault="001D063F" w:rsidP="00F033B4">
      <w:r>
        <w:separator/>
      </w:r>
    </w:p>
  </w:footnote>
  <w:footnote w:type="continuationSeparator" w:id="0">
    <w:p w14:paraId="3B4B661A" w14:textId="77777777" w:rsidR="001D063F" w:rsidRDefault="001D063F" w:rsidP="00F03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000000E"/>
    <w:multiLevelType w:val="multilevel"/>
    <w:tmpl w:val="0000000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0000011"/>
    <w:multiLevelType w:val="multilevel"/>
    <w:tmpl w:val="0000001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20B19B5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6"/>
        </w:tabs>
        <w:ind w:left="846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07631D76"/>
    <w:multiLevelType w:val="hybridMultilevel"/>
    <w:tmpl w:val="DD50F326"/>
    <w:lvl w:ilvl="0" w:tplc="E812B77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93F6DD9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6"/>
        </w:tabs>
        <w:ind w:left="846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10" w15:restartNumberingAfterBreak="0">
    <w:nsid w:val="0B340352"/>
    <w:multiLevelType w:val="hybridMultilevel"/>
    <w:tmpl w:val="C2D04008"/>
    <w:lvl w:ilvl="0" w:tplc="6C24379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E16085C"/>
    <w:multiLevelType w:val="hybridMultilevel"/>
    <w:tmpl w:val="0FF237CC"/>
    <w:lvl w:ilvl="0" w:tplc="24BCCB4E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0EB8662D"/>
    <w:multiLevelType w:val="hybridMultilevel"/>
    <w:tmpl w:val="E5B86C80"/>
    <w:lvl w:ilvl="0" w:tplc="EC74B5E6">
      <w:start w:val="1"/>
      <w:numFmt w:val="decimal"/>
      <w:lvlText w:val="（%1）"/>
      <w:lvlJc w:val="left"/>
      <w:pPr>
        <w:ind w:left="4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90" w:hanging="420"/>
      </w:pPr>
    </w:lvl>
    <w:lvl w:ilvl="2" w:tplc="0409001B" w:tentative="1">
      <w:start w:val="1"/>
      <w:numFmt w:val="lowerRoman"/>
      <w:lvlText w:val="%3."/>
      <w:lvlJc w:val="right"/>
      <w:pPr>
        <w:ind w:left="4710" w:hanging="420"/>
      </w:pPr>
    </w:lvl>
    <w:lvl w:ilvl="3" w:tplc="0409000F" w:tentative="1">
      <w:start w:val="1"/>
      <w:numFmt w:val="decimal"/>
      <w:lvlText w:val="%4."/>
      <w:lvlJc w:val="left"/>
      <w:pPr>
        <w:ind w:left="5130" w:hanging="420"/>
      </w:pPr>
    </w:lvl>
    <w:lvl w:ilvl="4" w:tplc="04090019" w:tentative="1">
      <w:start w:val="1"/>
      <w:numFmt w:val="lowerLetter"/>
      <w:lvlText w:val="%5)"/>
      <w:lvlJc w:val="left"/>
      <w:pPr>
        <w:ind w:left="5550" w:hanging="420"/>
      </w:pPr>
    </w:lvl>
    <w:lvl w:ilvl="5" w:tplc="0409001B" w:tentative="1">
      <w:start w:val="1"/>
      <w:numFmt w:val="lowerRoman"/>
      <w:lvlText w:val="%6."/>
      <w:lvlJc w:val="right"/>
      <w:pPr>
        <w:ind w:left="5970" w:hanging="420"/>
      </w:pPr>
    </w:lvl>
    <w:lvl w:ilvl="6" w:tplc="0409000F" w:tentative="1">
      <w:start w:val="1"/>
      <w:numFmt w:val="decimal"/>
      <w:lvlText w:val="%7."/>
      <w:lvlJc w:val="left"/>
      <w:pPr>
        <w:ind w:left="6390" w:hanging="420"/>
      </w:pPr>
    </w:lvl>
    <w:lvl w:ilvl="7" w:tplc="04090019" w:tentative="1">
      <w:start w:val="1"/>
      <w:numFmt w:val="lowerLetter"/>
      <w:lvlText w:val="%8)"/>
      <w:lvlJc w:val="left"/>
      <w:pPr>
        <w:ind w:left="6810" w:hanging="420"/>
      </w:pPr>
    </w:lvl>
    <w:lvl w:ilvl="8" w:tplc="0409001B" w:tentative="1">
      <w:start w:val="1"/>
      <w:numFmt w:val="lowerRoman"/>
      <w:lvlText w:val="%9."/>
      <w:lvlJc w:val="right"/>
      <w:pPr>
        <w:ind w:left="7230" w:hanging="420"/>
      </w:pPr>
    </w:lvl>
  </w:abstractNum>
  <w:abstractNum w:abstractNumId="13" w15:restartNumberingAfterBreak="0">
    <w:nsid w:val="10583A13"/>
    <w:multiLevelType w:val="hybridMultilevel"/>
    <w:tmpl w:val="CFA21574"/>
    <w:lvl w:ilvl="0" w:tplc="F806881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08F63C1"/>
    <w:multiLevelType w:val="hybridMultilevel"/>
    <w:tmpl w:val="3522D518"/>
    <w:lvl w:ilvl="0" w:tplc="826623E4">
      <w:start w:val="2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2B54D76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A76465C"/>
    <w:multiLevelType w:val="hybridMultilevel"/>
    <w:tmpl w:val="6B46C7EC"/>
    <w:lvl w:ilvl="0" w:tplc="0740A0C8">
      <w:start w:val="1"/>
      <w:numFmt w:val="decimal"/>
      <w:lvlText w:val="（%1）"/>
      <w:lvlJc w:val="left"/>
      <w:pPr>
        <w:ind w:left="845" w:hanging="420"/>
      </w:pPr>
      <w:rPr>
        <w:rFonts w:ascii="Arial Narrow" w:eastAsia="仿宋" w:hAnsi="Arial Narrow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1E3D423B"/>
    <w:multiLevelType w:val="hybridMultilevel"/>
    <w:tmpl w:val="1A2C4D08"/>
    <w:lvl w:ilvl="0" w:tplc="5D62129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EDE001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3146A83"/>
    <w:multiLevelType w:val="hybridMultilevel"/>
    <w:tmpl w:val="E5B86C80"/>
    <w:lvl w:ilvl="0" w:tplc="EC74B5E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234251D6"/>
    <w:multiLevelType w:val="hybridMultilevel"/>
    <w:tmpl w:val="E5B86C80"/>
    <w:lvl w:ilvl="0" w:tplc="EC74B5E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 w15:restartNumberingAfterBreak="0">
    <w:nsid w:val="25AB41D2"/>
    <w:multiLevelType w:val="hybridMultilevel"/>
    <w:tmpl w:val="45900642"/>
    <w:lvl w:ilvl="0" w:tplc="B1F8FBF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88366A6"/>
    <w:multiLevelType w:val="hybridMultilevel"/>
    <w:tmpl w:val="FA36AE88"/>
    <w:lvl w:ilvl="0" w:tplc="5D62129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AB76E65"/>
    <w:multiLevelType w:val="hybridMultilevel"/>
    <w:tmpl w:val="C4E64E7C"/>
    <w:lvl w:ilvl="0" w:tplc="5D62129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B3672BB"/>
    <w:multiLevelType w:val="hybridMultilevel"/>
    <w:tmpl w:val="6B46C7EC"/>
    <w:lvl w:ilvl="0" w:tplc="0740A0C8">
      <w:start w:val="1"/>
      <w:numFmt w:val="decimal"/>
      <w:lvlText w:val="（%1）"/>
      <w:lvlJc w:val="left"/>
      <w:pPr>
        <w:ind w:left="1130" w:hanging="420"/>
      </w:pPr>
      <w:rPr>
        <w:rFonts w:ascii="Arial Narrow" w:eastAsia="仿宋" w:hAnsi="Arial Narrow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24" w15:restartNumberingAfterBreak="0">
    <w:nsid w:val="2C3407BF"/>
    <w:multiLevelType w:val="hybridMultilevel"/>
    <w:tmpl w:val="FA36AE88"/>
    <w:lvl w:ilvl="0" w:tplc="5D621294">
      <w:start w:val="1"/>
      <w:numFmt w:val="decimal"/>
      <w:lvlText w:val="%1、"/>
      <w:lvlJc w:val="left"/>
      <w:pPr>
        <w:ind w:left="42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6" w:hanging="420"/>
      </w:pPr>
    </w:lvl>
    <w:lvl w:ilvl="2" w:tplc="0409001B" w:tentative="1">
      <w:start w:val="1"/>
      <w:numFmt w:val="lowerRoman"/>
      <w:lvlText w:val="%3."/>
      <w:lvlJc w:val="right"/>
      <w:pPr>
        <w:ind w:left="1266" w:hanging="420"/>
      </w:pPr>
    </w:lvl>
    <w:lvl w:ilvl="3" w:tplc="0409000F" w:tentative="1">
      <w:start w:val="1"/>
      <w:numFmt w:val="decimal"/>
      <w:lvlText w:val="%4."/>
      <w:lvlJc w:val="left"/>
      <w:pPr>
        <w:ind w:left="1686" w:hanging="420"/>
      </w:pPr>
    </w:lvl>
    <w:lvl w:ilvl="4" w:tplc="04090019" w:tentative="1">
      <w:start w:val="1"/>
      <w:numFmt w:val="lowerLetter"/>
      <w:lvlText w:val="%5)"/>
      <w:lvlJc w:val="left"/>
      <w:pPr>
        <w:ind w:left="2106" w:hanging="420"/>
      </w:pPr>
    </w:lvl>
    <w:lvl w:ilvl="5" w:tplc="0409001B" w:tentative="1">
      <w:start w:val="1"/>
      <w:numFmt w:val="lowerRoman"/>
      <w:lvlText w:val="%6."/>
      <w:lvlJc w:val="right"/>
      <w:pPr>
        <w:ind w:left="2526" w:hanging="420"/>
      </w:pPr>
    </w:lvl>
    <w:lvl w:ilvl="6" w:tplc="0409000F" w:tentative="1">
      <w:start w:val="1"/>
      <w:numFmt w:val="decimal"/>
      <w:lvlText w:val="%7."/>
      <w:lvlJc w:val="left"/>
      <w:pPr>
        <w:ind w:left="2946" w:hanging="420"/>
      </w:pPr>
    </w:lvl>
    <w:lvl w:ilvl="7" w:tplc="04090019" w:tentative="1">
      <w:start w:val="1"/>
      <w:numFmt w:val="lowerLetter"/>
      <w:lvlText w:val="%8)"/>
      <w:lvlJc w:val="left"/>
      <w:pPr>
        <w:ind w:left="3366" w:hanging="420"/>
      </w:pPr>
    </w:lvl>
    <w:lvl w:ilvl="8" w:tplc="0409001B" w:tentative="1">
      <w:start w:val="1"/>
      <w:numFmt w:val="lowerRoman"/>
      <w:lvlText w:val="%9."/>
      <w:lvlJc w:val="right"/>
      <w:pPr>
        <w:ind w:left="3786" w:hanging="420"/>
      </w:pPr>
    </w:lvl>
  </w:abstractNum>
  <w:abstractNum w:abstractNumId="25" w15:restartNumberingAfterBreak="0">
    <w:nsid w:val="32DD0B15"/>
    <w:multiLevelType w:val="hybridMultilevel"/>
    <w:tmpl w:val="FCA4D222"/>
    <w:lvl w:ilvl="0" w:tplc="7B9EDE5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0AC365C"/>
    <w:multiLevelType w:val="hybridMultilevel"/>
    <w:tmpl w:val="3524EF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28764C6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43B36CAD"/>
    <w:multiLevelType w:val="hybridMultilevel"/>
    <w:tmpl w:val="087E17F0"/>
    <w:lvl w:ilvl="0" w:tplc="02969BF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76E05E3"/>
    <w:multiLevelType w:val="hybridMultilevel"/>
    <w:tmpl w:val="A09041E2"/>
    <w:lvl w:ilvl="0" w:tplc="5D621294">
      <w:start w:val="1"/>
      <w:numFmt w:val="decimal"/>
      <w:lvlText w:val="%1、"/>
      <w:lvlJc w:val="left"/>
      <w:pPr>
        <w:ind w:left="845" w:hanging="4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A914FB7"/>
    <w:multiLevelType w:val="hybridMultilevel"/>
    <w:tmpl w:val="4080028C"/>
    <w:lvl w:ilvl="0" w:tplc="D77A172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31066F0"/>
    <w:multiLevelType w:val="hybridMultilevel"/>
    <w:tmpl w:val="7612FF88"/>
    <w:lvl w:ilvl="0" w:tplc="1F24FDB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2" w15:restartNumberingAfterBreak="0">
    <w:nsid w:val="559E68FD"/>
    <w:multiLevelType w:val="hybridMultilevel"/>
    <w:tmpl w:val="FDE60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BA22636"/>
    <w:multiLevelType w:val="hybridMultilevel"/>
    <w:tmpl w:val="C2D04008"/>
    <w:lvl w:ilvl="0" w:tplc="6C24379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D5B36DC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14C7658"/>
    <w:multiLevelType w:val="hybridMultilevel"/>
    <w:tmpl w:val="1F8E10D8"/>
    <w:lvl w:ilvl="0" w:tplc="3EE433A2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B112F4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8BC4CD3"/>
    <w:multiLevelType w:val="hybridMultilevel"/>
    <w:tmpl w:val="FC1414A8"/>
    <w:lvl w:ilvl="0" w:tplc="EE8C379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12CB9F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D7860E1"/>
    <w:multiLevelType w:val="hybridMultilevel"/>
    <w:tmpl w:val="1DCA1A30"/>
    <w:lvl w:ilvl="0" w:tplc="028AC4A0">
      <w:start w:val="1"/>
      <w:numFmt w:val="decimal"/>
      <w:lvlText w:val="（%1）"/>
      <w:lvlJc w:val="left"/>
      <w:pPr>
        <w:ind w:left="1272" w:hanging="420"/>
      </w:pPr>
      <w:rPr>
        <w:rFonts w:ascii="仿宋" w:eastAsia="仿宋" w:hAnsi="仿宋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9" w15:restartNumberingAfterBreak="0">
    <w:nsid w:val="6E404CBC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6"/>
        </w:tabs>
        <w:ind w:left="846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6"/>
        </w:tabs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6"/>
        </w:tabs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6"/>
        </w:tabs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6"/>
        </w:tabs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6"/>
        </w:tabs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6"/>
        </w:tabs>
        <w:ind w:left="4206" w:hanging="420"/>
      </w:pPr>
      <w:rPr>
        <w:rFonts w:ascii="Wingdings" w:hAnsi="Wingdings" w:hint="default"/>
      </w:rPr>
    </w:lvl>
  </w:abstractNum>
  <w:abstractNum w:abstractNumId="40" w15:restartNumberingAfterBreak="0">
    <w:nsid w:val="6ED359A2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0D85661"/>
    <w:multiLevelType w:val="hybridMultilevel"/>
    <w:tmpl w:val="323CA61E"/>
    <w:lvl w:ilvl="0" w:tplc="EC74B5E6">
      <w:start w:val="1"/>
      <w:numFmt w:val="decimal"/>
      <w:lvlText w:val="（%1）"/>
      <w:lvlJc w:val="left"/>
      <w:pPr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2" w15:restartNumberingAfterBreak="0">
    <w:nsid w:val="72C95881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73B94E89"/>
    <w:multiLevelType w:val="multilevel"/>
    <w:tmpl w:val="C2061424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7AE627B7"/>
    <w:multiLevelType w:val="multilevel"/>
    <w:tmpl w:val="00000001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C180962"/>
    <w:multiLevelType w:val="hybridMultilevel"/>
    <w:tmpl w:val="708636AA"/>
    <w:lvl w:ilvl="0" w:tplc="E9D8A04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60611752">
    <w:abstractNumId w:val="0"/>
  </w:num>
  <w:num w:numId="2" w16cid:durableId="1746338729">
    <w:abstractNumId w:val="5"/>
  </w:num>
  <w:num w:numId="3" w16cid:durableId="2142267133">
    <w:abstractNumId w:val="2"/>
  </w:num>
  <w:num w:numId="4" w16cid:durableId="427232627">
    <w:abstractNumId w:val="3"/>
  </w:num>
  <w:num w:numId="5" w16cid:durableId="1600874944">
    <w:abstractNumId w:val="6"/>
  </w:num>
  <w:num w:numId="6" w16cid:durableId="1490058292">
    <w:abstractNumId w:val="1"/>
  </w:num>
  <w:num w:numId="7" w16cid:durableId="270750238">
    <w:abstractNumId w:val="4"/>
  </w:num>
  <w:num w:numId="8" w16cid:durableId="1255555568">
    <w:abstractNumId w:val="30"/>
  </w:num>
  <w:num w:numId="9" w16cid:durableId="1408763642">
    <w:abstractNumId w:val="20"/>
  </w:num>
  <w:num w:numId="10" w16cid:durableId="1811630346">
    <w:abstractNumId w:val="28"/>
  </w:num>
  <w:num w:numId="11" w16cid:durableId="779225463">
    <w:abstractNumId w:val="8"/>
  </w:num>
  <w:num w:numId="12" w16cid:durableId="1754544156">
    <w:abstractNumId w:val="45"/>
  </w:num>
  <w:num w:numId="13" w16cid:durableId="2106420470">
    <w:abstractNumId w:val="25"/>
  </w:num>
  <w:num w:numId="14" w16cid:durableId="943264783">
    <w:abstractNumId w:val="17"/>
  </w:num>
  <w:num w:numId="15" w16cid:durableId="1625111323">
    <w:abstractNumId w:val="13"/>
  </w:num>
  <w:num w:numId="16" w16cid:durableId="1529948371">
    <w:abstractNumId w:val="37"/>
  </w:num>
  <w:num w:numId="17" w16cid:durableId="1503082310">
    <w:abstractNumId w:val="31"/>
  </w:num>
  <w:num w:numId="18" w16cid:durableId="772944713">
    <w:abstractNumId w:val="11"/>
  </w:num>
  <w:num w:numId="19" w16cid:durableId="2022586746">
    <w:abstractNumId w:val="19"/>
  </w:num>
  <w:num w:numId="20" w16cid:durableId="1126967831">
    <w:abstractNumId w:val="10"/>
  </w:num>
  <w:num w:numId="21" w16cid:durableId="840314705">
    <w:abstractNumId w:val="18"/>
  </w:num>
  <w:num w:numId="22" w16cid:durableId="1640838611">
    <w:abstractNumId w:val="33"/>
  </w:num>
  <w:num w:numId="23" w16cid:durableId="1567915293">
    <w:abstractNumId w:val="12"/>
  </w:num>
  <w:num w:numId="24" w16cid:durableId="1668359940">
    <w:abstractNumId w:val="21"/>
  </w:num>
  <w:num w:numId="25" w16cid:durableId="1892813488">
    <w:abstractNumId w:val="22"/>
  </w:num>
  <w:num w:numId="26" w16cid:durableId="1347708050">
    <w:abstractNumId w:val="38"/>
  </w:num>
  <w:num w:numId="27" w16cid:durableId="1613248843">
    <w:abstractNumId w:val="29"/>
  </w:num>
  <w:num w:numId="28" w16cid:durableId="1382902311">
    <w:abstractNumId w:val="23"/>
  </w:num>
  <w:num w:numId="29" w16cid:durableId="1646542095">
    <w:abstractNumId w:val="16"/>
  </w:num>
  <w:num w:numId="30" w16cid:durableId="846410837">
    <w:abstractNumId w:val="41"/>
  </w:num>
  <w:num w:numId="31" w16cid:durableId="1655719967">
    <w:abstractNumId w:val="39"/>
  </w:num>
  <w:num w:numId="32" w16cid:durableId="1469323801">
    <w:abstractNumId w:val="7"/>
  </w:num>
  <w:num w:numId="33" w16cid:durableId="1007945911">
    <w:abstractNumId w:val="42"/>
  </w:num>
  <w:num w:numId="34" w16cid:durableId="1664577422">
    <w:abstractNumId w:val="27"/>
  </w:num>
  <w:num w:numId="35" w16cid:durableId="668292905">
    <w:abstractNumId w:val="43"/>
  </w:num>
  <w:num w:numId="36" w16cid:durableId="1261908205">
    <w:abstractNumId w:val="9"/>
  </w:num>
  <w:num w:numId="37" w16cid:durableId="322005444">
    <w:abstractNumId w:val="24"/>
  </w:num>
  <w:num w:numId="38" w16cid:durableId="1035469201">
    <w:abstractNumId w:val="32"/>
  </w:num>
  <w:num w:numId="39" w16cid:durableId="1750344143">
    <w:abstractNumId w:val="34"/>
  </w:num>
  <w:num w:numId="40" w16cid:durableId="1813449965">
    <w:abstractNumId w:val="15"/>
  </w:num>
  <w:num w:numId="41" w16cid:durableId="635841955">
    <w:abstractNumId w:val="40"/>
  </w:num>
  <w:num w:numId="42" w16cid:durableId="1221288836">
    <w:abstractNumId w:val="36"/>
  </w:num>
  <w:num w:numId="43" w16cid:durableId="1445617241">
    <w:abstractNumId w:val="44"/>
  </w:num>
  <w:num w:numId="44" w16cid:durableId="672605631">
    <w:abstractNumId w:val="14"/>
  </w:num>
  <w:num w:numId="45" w16cid:durableId="139854724">
    <w:abstractNumId w:val="26"/>
  </w:num>
  <w:num w:numId="46" w16cid:durableId="2706303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EC6"/>
    <w:rsid w:val="00006505"/>
    <w:rsid w:val="00006CB6"/>
    <w:rsid w:val="00006ECA"/>
    <w:rsid w:val="00007543"/>
    <w:rsid w:val="000133DC"/>
    <w:rsid w:val="00016288"/>
    <w:rsid w:val="00020733"/>
    <w:rsid w:val="000225BA"/>
    <w:rsid w:val="00022F1D"/>
    <w:rsid w:val="00026267"/>
    <w:rsid w:val="000320D6"/>
    <w:rsid w:val="000326AC"/>
    <w:rsid w:val="00037F40"/>
    <w:rsid w:val="00041725"/>
    <w:rsid w:val="00043A12"/>
    <w:rsid w:val="000456A0"/>
    <w:rsid w:val="00047866"/>
    <w:rsid w:val="00051974"/>
    <w:rsid w:val="00056859"/>
    <w:rsid w:val="000570CA"/>
    <w:rsid w:val="0006129A"/>
    <w:rsid w:val="00064E2B"/>
    <w:rsid w:val="000654EF"/>
    <w:rsid w:val="00066999"/>
    <w:rsid w:val="00066E87"/>
    <w:rsid w:val="0006767A"/>
    <w:rsid w:val="00076AF0"/>
    <w:rsid w:val="0007792B"/>
    <w:rsid w:val="00080A8E"/>
    <w:rsid w:val="0008175A"/>
    <w:rsid w:val="0008267D"/>
    <w:rsid w:val="00082A9C"/>
    <w:rsid w:val="00084332"/>
    <w:rsid w:val="00084B42"/>
    <w:rsid w:val="00085271"/>
    <w:rsid w:val="000855B3"/>
    <w:rsid w:val="00087207"/>
    <w:rsid w:val="00087FB3"/>
    <w:rsid w:val="000915EC"/>
    <w:rsid w:val="00091DE1"/>
    <w:rsid w:val="000A0391"/>
    <w:rsid w:val="000A33AA"/>
    <w:rsid w:val="000A4437"/>
    <w:rsid w:val="000A6286"/>
    <w:rsid w:val="000C0649"/>
    <w:rsid w:val="000C2DF2"/>
    <w:rsid w:val="000C2E29"/>
    <w:rsid w:val="000C33A2"/>
    <w:rsid w:val="000D6DBF"/>
    <w:rsid w:val="000E1505"/>
    <w:rsid w:val="000E42EC"/>
    <w:rsid w:val="000F1EEA"/>
    <w:rsid w:val="000F2DFD"/>
    <w:rsid w:val="000F4880"/>
    <w:rsid w:val="00102002"/>
    <w:rsid w:val="001031A8"/>
    <w:rsid w:val="001070E1"/>
    <w:rsid w:val="0011127F"/>
    <w:rsid w:val="00116020"/>
    <w:rsid w:val="0012085E"/>
    <w:rsid w:val="00123BF7"/>
    <w:rsid w:val="00123F5F"/>
    <w:rsid w:val="001258E7"/>
    <w:rsid w:val="00131637"/>
    <w:rsid w:val="00132138"/>
    <w:rsid w:val="00140326"/>
    <w:rsid w:val="001411A6"/>
    <w:rsid w:val="001422AE"/>
    <w:rsid w:val="0014642D"/>
    <w:rsid w:val="0015018C"/>
    <w:rsid w:val="00155083"/>
    <w:rsid w:val="00157C2D"/>
    <w:rsid w:val="00160673"/>
    <w:rsid w:val="001609AE"/>
    <w:rsid w:val="00162219"/>
    <w:rsid w:val="0016455B"/>
    <w:rsid w:val="001736D5"/>
    <w:rsid w:val="0017543B"/>
    <w:rsid w:val="00175DA1"/>
    <w:rsid w:val="00175F9F"/>
    <w:rsid w:val="001763E0"/>
    <w:rsid w:val="001821D0"/>
    <w:rsid w:val="00183833"/>
    <w:rsid w:val="00184F96"/>
    <w:rsid w:val="001858BC"/>
    <w:rsid w:val="00185C07"/>
    <w:rsid w:val="00187194"/>
    <w:rsid w:val="00192A93"/>
    <w:rsid w:val="0019443E"/>
    <w:rsid w:val="00195B50"/>
    <w:rsid w:val="001A4389"/>
    <w:rsid w:val="001A4539"/>
    <w:rsid w:val="001A7FAA"/>
    <w:rsid w:val="001B3593"/>
    <w:rsid w:val="001B55B5"/>
    <w:rsid w:val="001B64C5"/>
    <w:rsid w:val="001C184D"/>
    <w:rsid w:val="001C50EE"/>
    <w:rsid w:val="001D063F"/>
    <w:rsid w:val="001D0AC9"/>
    <w:rsid w:val="001D1F98"/>
    <w:rsid w:val="001D6815"/>
    <w:rsid w:val="001E04E9"/>
    <w:rsid w:val="001E554B"/>
    <w:rsid w:val="001E579C"/>
    <w:rsid w:val="001F1938"/>
    <w:rsid w:val="00203AFE"/>
    <w:rsid w:val="0020550D"/>
    <w:rsid w:val="00207CB1"/>
    <w:rsid w:val="002101CF"/>
    <w:rsid w:val="002107CF"/>
    <w:rsid w:val="002124C3"/>
    <w:rsid w:val="00212C65"/>
    <w:rsid w:val="00212EB1"/>
    <w:rsid w:val="00213187"/>
    <w:rsid w:val="0021465E"/>
    <w:rsid w:val="002163A3"/>
    <w:rsid w:val="00217446"/>
    <w:rsid w:val="002227D1"/>
    <w:rsid w:val="00223622"/>
    <w:rsid w:val="00224085"/>
    <w:rsid w:val="0022538E"/>
    <w:rsid w:val="002262BD"/>
    <w:rsid w:val="00226DC7"/>
    <w:rsid w:val="00227418"/>
    <w:rsid w:val="00230837"/>
    <w:rsid w:val="00233E3A"/>
    <w:rsid w:val="002372C5"/>
    <w:rsid w:val="00240483"/>
    <w:rsid w:val="00243076"/>
    <w:rsid w:val="00243302"/>
    <w:rsid w:val="00243AB3"/>
    <w:rsid w:val="002454F0"/>
    <w:rsid w:val="002510A2"/>
    <w:rsid w:val="00255FAC"/>
    <w:rsid w:val="00257716"/>
    <w:rsid w:val="002602C7"/>
    <w:rsid w:val="00266B64"/>
    <w:rsid w:val="0027093B"/>
    <w:rsid w:val="002711A5"/>
    <w:rsid w:val="002837E3"/>
    <w:rsid w:val="002840E9"/>
    <w:rsid w:val="0028495A"/>
    <w:rsid w:val="00294F8F"/>
    <w:rsid w:val="002A1605"/>
    <w:rsid w:val="002B0CA3"/>
    <w:rsid w:val="002B3530"/>
    <w:rsid w:val="002B3EDB"/>
    <w:rsid w:val="002B4968"/>
    <w:rsid w:val="002C1582"/>
    <w:rsid w:val="002C4343"/>
    <w:rsid w:val="002C4E8A"/>
    <w:rsid w:val="002C584E"/>
    <w:rsid w:val="002C6007"/>
    <w:rsid w:val="002C69FE"/>
    <w:rsid w:val="002C79F6"/>
    <w:rsid w:val="002D1661"/>
    <w:rsid w:val="002D2030"/>
    <w:rsid w:val="002D33B1"/>
    <w:rsid w:val="002D4577"/>
    <w:rsid w:val="002D6B97"/>
    <w:rsid w:val="002E080E"/>
    <w:rsid w:val="002E2757"/>
    <w:rsid w:val="002F0983"/>
    <w:rsid w:val="002F243A"/>
    <w:rsid w:val="002F39C4"/>
    <w:rsid w:val="002F61D2"/>
    <w:rsid w:val="0030290F"/>
    <w:rsid w:val="00306B51"/>
    <w:rsid w:val="003070A6"/>
    <w:rsid w:val="003118C8"/>
    <w:rsid w:val="00311E44"/>
    <w:rsid w:val="003164D5"/>
    <w:rsid w:val="00321C00"/>
    <w:rsid w:val="00322EC3"/>
    <w:rsid w:val="00323D29"/>
    <w:rsid w:val="00324050"/>
    <w:rsid w:val="00324882"/>
    <w:rsid w:val="00332929"/>
    <w:rsid w:val="003342D1"/>
    <w:rsid w:val="003373DF"/>
    <w:rsid w:val="003401BF"/>
    <w:rsid w:val="0035181B"/>
    <w:rsid w:val="003530D2"/>
    <w:rsid w:val="00355F03"/>
    <w:rsid w:val="003563A9"/>
    <w:rsid w:val="003604B0"/>
    <w:rsid w:val="00363FCC"/>
    <w:rsid w:val="00365B05"/>
    <w:rsid w:val="00365BCC"/>
    <w:rsid w:val="00366A30"/>
    <w:rsid w:val="0038134F"/>
    <w:rsid w:val="003824EC"/>
    <w:rsid w:val="00384710"/>
    <w:rsid w:val="00385627"/>
    <w:rsid w:val="003871C4"/>
    <w:rsid w:val="00391F38"/>
    <w:rsid w:val="003923F5"/>
    <w:rsid w:val="00394925"/>
    <w:rsid w:val="00396D14"/>
    <w:rsid w:val="003A22C7"/>
    <w:rsid w:val="003A3AB5"/>
    <w:rsid w:val="003A4B30"/>
    <w:rsid w:val="003A6061"/>
    <w:rsid w:val="003B161A"/>
    <w:rsid w:val="003B217B"/>
    <w:rsid w:val="003B7F08"/>
    <w:rsid w:val="003C7AEC"/>
    <w:rsid w:val="003D1ACC"/>
    <w:rsid w:val="003D247D"/>
    <w:rsid w:val="003E0470"/>
    <w:rsid w:val="003E6688"/>
    <w:rsid w:val="003F3903"/>
    <w:rsid w:val="003F3B23"/>
    <w:rsid w:val="003F513E"/>
    <w:rsid w:val="003F5510"/>
    <w:rsid w:val="0040019F"/>
    <w:rsid w:val="00400A08"/>
    <w:rsid w:val="00401687"/>
    <w:rsid w:val="00404EBC"/>
    <w:rsid w:val="0040535F"/>
    <w:rsid w:val="00405A23"/>
    <w:rsid w:val="00406833"/>
    <w:rsid w:val="00412EE5"/>
    <w:rsid w:val="00413F4B"/>
    <w:rsid w:val="00414A03"/>
    <w:rsid w:val="004160B0"/>
    <w:rsid w:val="0042174A"/>
    <w:rsid w:val="00421B5A"/>
    <w:rsid w:val="00427255"/>
    <w:rsid w:val="0043151C"/>
    <w:rsid w:val="00431793"/>
    <w:rsid w:val="004331DF"/>
    <w:rsid w:val="0043711D"/>
    <w:rsid w:val="004410CF"/>
    <w:rsid w:val="00454743"/>
    <w:rsid w:val="004574A4"/>
    <w:rsid w:val="00460CD3"/>
    <w:rsid w:val="0046544E"/>
    <w:rsid w:val="004702F0"/>
    <w:rsid w:val="00475C88"/>
    <w:rsid w:val="0047613B"/>
    <w:rsid w:val="004768E4"/>
    <w:rsid w:val="0048013D"/>
    <w:rsid w:val="00482126"/>
    <w:rsid w:val="00483AF0"/>
    <w:rsid w:val="004866D1"/>
    <w:rsid w:val="0048685D"/>
    <w:rsid w:val="0048715A"/>
    <w:rsid w:val="00487F22"/>
    <w:rsid w:val="00490270"/>
    <w:rsid w:val="00494A1C"/>
    <w:rsid w:val="00496837"/>
    <w:rsid w:val="00497507"/>
    <w:rsid w:val="004979A2"/>
    <w:rsid w:val="004A10D7"/>
    <w:rsid w:val="004A4E60"/>
    <w:rsid w:val="004A662C"/>
    <w:rsid w:val="004B01FB"/>
    <w:rsid w:val="004B05ED"/>
    <w:rsid w:val="004B799E"/>
    <w:rsid w:val="004C01BB"/>
    <w:rsid w:val="004C220E"/>
    <w:rsid w:val="004C6C07"/>
    <w:rsid w:val="004D14F7"/>
    <w:rsid w:val="004D18A3"/>
    <w:rsid w:val="004D1EFD"/>
    <w:rsid w:val="004D60C5"/>
    <w:rsid w:val="004D724A"/>
    <w:rsid w:val="004E01CB"/>
    <w:rsid w:val="004E08D7"/>
    <w:rsid w:val="004E0C05"/>
    <w:rsid w:val="004E5086"/>
    <w:rsid w:val="004E6811"/>
    <w:rsid w:val="004E7314"/>
    <w:rsid w:val="004F3B2B"/>
    <w:rsid w:val="004F7146"/>
    <w:rsid w:val="004F7153"/>
    <w:rsid w:val="00504EF7"/>
    <w:rsid w:val="005058B2"/>
    <w:rsid w:val="0051601B"/>
    <w:rsid w:val="00523887"/>
    <w:rsid w:val="00524783"/>
    <w:rsid w:val="00531F92"/>
    <w:rsid w:val="00533994"/>
    <w:rsid w:val="00536CA5"/>
    <w:rsid w:val="0054302E"/>
    <w:rsid w:val="00544225"/>
    <w:rsid w:val="00545801"/>
    <w:rsid w:val="00545DF2"/>
    <w:rsid w:val="005501C8"/>
    <w:rsid w:val="005519A9"/>
    <w:rsid w:val="0055263C"/>
    <w:rsid w:val="005562FE"/>
    <w:rsid w:val="00556BAE"/>
    <w:rsid w:val="005575B2"/>
    <w:rsid w:val="005640EA"/>
    <w:rsid w:val="00566BB4"/>
    <w:rsid w:val="00571A91"/>
    <w:rsid w:val="00576476"/>
    <w:rsid w:val="005863B7"/>
    <w:rsid w:val="00586541"/>
    <w:rsid w:val="00595703"/>
    <w:rsid w:val="005A071B"/>
    <w:rsid w:val="005A1AC4"/>
    <w:rsid w:val="005A7D38"/>
    <w:rsid w:val="005B3D62"/>
    <w:rsid w:val="005C5F9B"/>
    <w:rsid w:val="005D08F9"/>
    <w:rsid w:val="005D2EF6"/>
    <w:rsid w:val="005D5874"/>
    <w:rsid w:val="005D67FC"/>
    <w:rsid w:val="005E0CAD"/>
    <w:rsid w:val="005E50CF"/>
    <w:rsid w:val="005E76B0"/>
    <w:rsid w:val="00602192"/>
    <w:rsid w:val="00604DBD"/>
    <w:rsid w:val="00606943"/>
    <w:rsid w:val="006145B8"/>
    <w:rsid w:val="006157EA"/>
    <w:rsid w:val="00622B4B"/>
    <w:rsid w:val="006244DF"/>
    <w:rsid w:val="0062572B"/>
    <w:rsid w:val="00625C30"/>
    <w:rsid w:val="00627456"/>
    <w:rsid w:val="00631C40"/>
    <w:rsid w:val="006322A4"/>
    <w:rsid w:val="006332C0"/>
    <w:rsid w:val="00643549"/>
    <w:rsid w:val="006439E4"/>
    <w:rsid w:val="00643D81"/>
    <w:rsid w:val="00643F12"/>
    <w:rsid w:val="00644135"/>
    <w:rsid w:val="0064441E"/>
    <w:rsid w:val="0064470C"/>
    <w:rsid w:val="00646740"/>
    <w:rsid w:val="006473B4"/>
    <w:rsid w:val="00647622"/>
    <w:rsid w:val="00650833"/>
    <w:rsid w:val="00653473"/>
    <w:rsid w:val="00656417"/>
    <w:rsid w:val="0065745E"/>
    <w:rsid w:val="00664605"/>
    <w:rsid w:val="006646A5"/>
    <w:rsid w:val="00666333"/>
    <w:rsid w:val="006817CD"/>
    <w:rsid w:val="00685032"/>
    <w:rsid w:val="00685CCE"/>
    <w:rsid w:val="006918E7"/>
    <w:rsid w:val="006924E3"/>
    <w:rsid w:val="00692AA4"/>
    <w:rsid w:val="00693A2B"/>
    <w:rsid w:val="00693A79"/>
    <w:rsid w:val="006950A7"/>
    <w:rsid w:val="006956CD"/>
    <w:rsid w:val="00695ECC"/>
    <w:rsid w:val="006A768B"/>
    <w:rsid w:val="006A7EE0"/>
    <w:rsid w:val="006B7AC9"/>
    <w:rsid w:val="006C41C4"/>
    <w:rsid w:val="006D62A0"/>
    <w:rsid w:val="006D69EB"/>
    <w:rsid w:val="006E26E6"/>
    <w:rsid w:val="006F7E97"/>
    <w:rsid w:val="007024DC"/>
    <w:rsid w:val="0070382A"/>
    <w:rsid w:val="00704A37"/>
    <w:rsid w:val="00705D14"/>
    <w:rsid w:val="00710637"/>
    <w:rsid w:val="00714685"/>
    <w:rsid w:val="00717711"/>
    <w:rsid w:val="00717C18"/>
    <w:rsid w:val="00721B3D"/>
    <w:rsid w:val="0072723F"/>
    <w:rsid w:val="007316F2"/>
    <w:rsid w:val="007348C8"/>
    <w:rsid w:val="0073633E"/>
    <w:rsid w:val="007414B5"/>
    <w:rsid w:val="0074260C"/>
    <w:rsid w:val="00750771"/>
    <w:rsid w:val="00755DC8"/>
    <w:rsid w:val="00756B55"/>
    <w:rsid w:val="00757BCA"/>
    <w:rsid w:val="007620DC"/>
    <w:rsid w:val="00764E22"/>
    <w:rsid w:val="00770B6F"/>
    <w:rsid w:val="007779B2"/>
    <w:rsid w:val="0078322C"/>
    <w:rsid w:val="007863A1"/>
    <w:rsid w:val="00787832"/>
    <w:rsid w:val="00790D1D"/>
    <w:rsid w:val="007922B6"/>
    <w:rsid w:val="007924BB"/>
    <w:rsid w:val="0079661C"/>
    <w:rsid w:val="007A6329"/>
    <w:rsid w:val="007A74A3"/>
    <w:rsid w:val="007B03C1"/>
    <w:rsid w:val="007B2817"/>
    <w:rsid w:val="007B6A5B"/>
    <w:rsid w:val="007B6FFA"/>
    <w:rsid w:val="007C1274"/>
    <w:rsid w:val="007C6250"/>
    <w:rsid w:val="007D11C5"/>
    <w:rsid w:val="007D1BF3"/>
    <w:rsid w:val="007D2C4A"/>
    <w:rsid w:val="007D5D4F"/>
    <w:rsid w:val="007E3113"/>
    <w:rsid w:val="007E3B40"/>
    <w:rsid w:val="007E4078"/>
    <w:rsid w:val="007E51D0"/>
    <w:rsid w:val="007E583A"/>
    <w:rsid w:val="007F1FAC"/>
    <w:rsid w:val="007F361C"/>
    <w:rsid w:val="007F549B"/>
    <w:rsid w:val="00803C11"/>
    <w:rsid w:val="00813B94"/>
    <w:rsid w:val="00820470"/>
    <w:rsid w:val="008249FE"/>
    <w:rsid w:val="0082531E"/>
    <w:rsid w:val="00826E01"/>
    <w:rsid w:val="00831689"/>
    <w:rsid w:val="00833D12"/>
    <w:rsid w:val="00834984"/>
    <w:rsid w:val="00841B18"/>
    <w:rsid w:val="00842481"/>
    <w:rsid w:val="00843835"/>
    <w:rsid w:val="0084767F"/>
    <w:rsid w:val="00853640"/>
    <w:rsid w:val="00856113"/>
    <w:rsid w:val="00857F47"/>
    <w:rsid w:val="008603E5"/>
    <w:rsid w:val="0086158D"/>
    <w:rsid w:val="00864FCC"/>
    <w:rsid w:val="008659A9"/>
    <w:rsid w:val="00865ED7"/>
    <w:rsid w:val="00867052"/>
    <w:rsid w:val="00870364"/>
    <w:rsid w:val="008704B2"/>
    <w:rsid w:val="00874F2F"/>
    <w:rsid w:val="00874F47"/>
    <w:rsid w:val="00875527"/>
    <w:rsid w:val="008758D5"/>
    <w:rsid w:val="00875EDA"/>
    <w:rsid w:val="00881D8A"/>
    <w:rsid w:val="00886F30"/>
    <w:rsid w:val="00891D1E"/>
    <w:rsid w:val="00895B09"/>
    <w:rsid w:val="008971E2"/>
    <w:rsid w:val="008A0969"/>
    <w:rsid w:val="008A1D78"/>
    <w:rsid w:val="008A2A82"/>
    <w:rsid w:val="008A41B4"/>
    <w:rsid w:val="008A43EE"/>
    <w:rsid w:val="008A644C"/>
    <w:rsid w:val="008B2D4B"/>
    <w:rsid w:val="008B3072"/>
    <w:rsid w:val="008B484C"/>
    <w:rsid w:val="008B5D36"/>
    <w:rsid w:val="008B6D8F"/>
    <w:rsid w:val="008C00FB"/>
    <w:rsid w:val="008C0EE6"/>
    <w:rsid w:val="008C2539"/>
    <w:rsid w:val="008C2563"/>
    <w:rsid w:val="008C5C3E"/>
    <w:rsid w:val="008C663C"/>
    <w:rsid w:val="008C7BDB"/>
    <w:rsid w:val="008D3A24"/>
    <w:rsid w:val="008D4E35"/>
    <w:rsid w:val="008D5212"/>
    <w:rsid w:val="008D5962"/>
    <w:rsid w:val="008D73AB"/>
    <w:rsid w:val="008E02A9"/>
    <w:rsid w:val="008E06CF"/>
    <w:rsid w:val="008E282D"/>
    <w:rsid w:val="008E309B"/>
    <w:rsid w:val="008E4DCE"/>
    <w:rsid w:val="008E4E22"/>
    <w:rsid w:val="008E5251"/>
    <w:rsid w:val="008F3C82"/>
    <w:rsid w:val="008F41CD"/>
    <w:rsid w:val="008F6780"/>
    <w:rsid w:val="008F7CFF"/>
    <w:rsid w:val="008F7E21"/>
    <w:rsid w:val="00900921"/>
    <w:rsid w:val="0090140A"/>
    <w:rsid w:val="00901DE1"/>
    <w:rsid w:val="0090235B"/>
    <w:rsid w:val="00905713"/>
    <w:rsid w:val="00911578"/>
    <w:rsid w:val="00913EFA"/>
    <w:rsid w:val="009141EB"/>
    <w:rsid w:val="009164F8"/>
    <w:rsid w:val="009166F8"/>
    <w:rsid w:val="009168C4"/>
    <w:rsid w:val="00920AB9"/>
    <w:rsid w:val="009213A8"/>
    <w:rsid w:val="009219BE"/>
    <w:rsid w:val="00922252"/>
    <w:rsid w:val="0092621A"/>
    <w:rsid w:val="00927897"/>
    <w:rsid w:val="0093392E"/>
    <w:rsid w:val="00934703"/>
    <w:rsid w:val="0093728E"/>
    <w:rsid w:val="00946A7C"/>
    <w:rsid w:val="00947F36"/>
    <w:rsid w:val="00950FB2"/>
    <w:rsid w:val="00952C35"/>
    <w:rsid w:val="00953C2C"/>
    <w:rsid w:val="00953E84"/>
    <w:rsid w:val="009548E6"/>
    <w:rsid w:val="009548EC"/>
    <w:rsid w:val="00957CA8"/>
    <w:rsid w:val="00965610"/>
    <w:rsid w:val="0096588B"/>
    <w:rsid w:val="00965EA0"/>
    <w:rsid w:val="009666BD"/>
    <w:rsid w:val="00967733"/>
    <w:rsid w:val="00967B99"/>
    <w:rsid w:val="0097245F"/>
    <w:rsid w:val="00972984"/>
    <w:rsid w:val="00972FDB"/>
    <w:rsid w:val="0097361D"/>
    <w:rsid w:val="009739BE"/>
    <w:rsid w:val="00974D90"/>
    <w:rsid w:val="00974FF8"/>
    <w:rsid w:val="00976E82"/>
    <w:rsid w:val="00976E8F"/>
    <w:rsid w:val="009834FE"/>
    <w:rsid w:val="00983C35"/>
    <w:rsid w:val="0098596C"/>
    <w:rsid w:val="0098693E"/>
    <w:rsid w:val="009869EC"/>
    <w:rsid w:val="009876AB"/>
    <w:rsid w:val="009879B5"/>
    <w:rsid w:val="00991C53"/>
    <w:rsid w:val="00996E52"/>
    <w:rsid w:val="009A005C"/>
    <w:rsid w:val="009A280A"/>
    <w:rsid w:val="009A47BF"/>
    <w:rsid w:val="009B4492"/>
    <w:rsid w:val="009B5C6D"/>
    <w:rsid w:val="009B5F79"/>
    <w:rsid w:val="009B65D5"/>
    <w:rsid w:val="009C00D6"/>
    <w:rsid w:val="009C1503"/>
    <w:rsid w:val="009C4AFE"/>
    <w:rsid w:val="009D5CBF"/>
    <w:rsid w:val="009D73BA"/>
    <w:rsid w:val="009D7F26"/>
    <w:rsid w:val="009E014B"/>
    <w:rsid w:val="009E04C9"/>
    <w:rsid w:val="009E24CC"/>
    <w:rsid w:val="009E669C"/>
    <w:rsid w:val="009E6947"/>
    <w:rsid w:val="009E7E26"/>
    <w:rsid w:val="009F26DE"/>
    <w:rsid w:val="009F461C"/>
    <w:rsid w:val="009F58FA"/>
    <w:rsid w:val="009F656A"/>
    <w:rsid w:val="009F7B17"/>
    <w:rsid w:val="00A05288"/>
    <w:rsid w:val="00A06FB6"/>
    <w:rsid w:val="00A07206"/>
    <w:rsid w:val="00A12505"/>
    <w:rsid w:val="00A14272"/>
    <w:rsid w:val="00A15623"/>
    <w:rsid w:val="00A166FA"/>
    <w:rsid w:val="00A214BF"/>
    <w:rsid w:val="00A228E9"/>
    <w:rsid w:val="00A249D8"/>
    <w:rsid w:val="00A252B7"/>
    <w:rsid w:val="00A25E97"/>
    <w:rsid w:val="00A27CFE"/>
    <w:rsid w:val="00A32ABA"/>
    <w:rsid w:val="00A334C4"/>
    <w:rsid w:val="00A41D6B"/>
    <w:rsid w:val="00A4649C"/>
    <w:rsid w:val="00A60E35"/>
    <w:rsid w:val="00A625F6"/>
    <w:rsid w:val="00A6265F"/>
    <w:rsid w:val="00A63987"/>
    <w:rsid w:val="00A646AC"/>
    <w:rsid w:val="00A64BC6"/>
    <w:rsid w:val="00A752B8"/>
    <w:rsid w:val="00A7546E"/>
    <w:rsid w:val="00A7718C"/>
    <w:rsid w:val="00A77433"/>
    <w:rsid w:val="00A80316"/>
    <w:rsid w:val="00A8522F"/>
    <w:rsid w:val="00A91155"/>
    <w:rsid w:val="00A923EC"/>
    <w:rsid w:val="00A935A9"/>
    <w:rsid w:val="00A939B7"/>
    <w:rsid w:val="00A93B0A"/>
    <w:rsid w:val="00A948BC"/>
    <w:rsid w:val="00A9734C"/>
    <w:rsid w:val="00AA0886"/>
    <w:rsid w:val="00AA589D"/>
    <w:rsid w:val="00AA5AC6"/>
    <w:rsid w:val="00AA6051"/>
    <w:rsid w:val="00AA7D05"/>
    <w:rsid w:val="00AB4E93"/>
    <w:rsid w:val="00AB552C"/>
    <w:rsid w:val="00AC5FB0"/>
    <w:rsid w:val="00AC6779"/>
    <w:rsid w:val="00AD53BB"/>
    <w:rsid w:val="00AD7231"/>
    <w:rsid w:val="00AE2B1A"/>
    <w:rsid w:val="00AE4EAF"/>
    <w:rsid w:val="00AE5342"/>
    <w:rsid w:val="00AF11C6"/>
    <w:rsid w:val="00AF1583"/>
    <w:rsid w:val="00AF581E"/>
    <w:rsid w:val="00AF7F73"/>
    <w:rsid w:val="00B001E9"/>
    <w:rsid w:val="00B04E61"/>
    <w:rsid w:val="00B0522A"/>
    <w:rsid w:val="00B166DD"/>
    <w:rsid w:val="00B172F4"/>
    <w:rsid w:val="00B2038E"/>
    <w:rsid w:val="00B218EA"/>
    <w:rsid w:val="00B3112E"/>
    <w:rsid w:val="00B33EA2"/>
    <w:rsid w:val="00B37870"/>
    <w:rsid w:val="00B40184"/>
    <w:rsid w:val="00B402DE"/>
    <w:rsid w:val="00B40E7E"/>
    <w:rsid w:val="00B42C6E"/>
    <w:rsid w:val="00B44787"/>
    <w:rsid w:val="00B4530B"/>
    <w:rsid w:val="00B540B1"/>
    <w:rsid w:val="00B55F16"/>
    <w:rsid w:val="00B56D7F"/>
    <w:rsid w:val="00B64BA9"/>
    <w:rsid w:val="00B65C62"/>
    <w:rsid w:val="00B67C90"/>
    <w:rsid w:val="00B739FD"/>
    <w:rsid w:val="00B76415"/>
    <w:rsid w:val="00B82995"/>
    <w:rsid w:val="00B84091"/>
    <w:rsid w:val="00B84EC6"/>
    <w:rsid w:val="00B85178"/>
    <w:rsid w:val="00B91470"/>
    <w:rsid w:val="00B96003"/>
    <w:rsid w:val="00B978E2"/>
    <w:rsid w:val="00BA0357"/>
    <w:rsid w:val="00BA1ADF"/>
    <w:rsid w:val="00BA343F"/>
    <w:rsid w:val="00BA532A"/>
    <w:rsid w:val="00BA5CC1"/>
    <w:rsid w:val="00BA796A"/>
    <w:rsid w:val="00BB5BED"/>
    <w:rsid w:val="00BC0129"/>
    <w:rsid w:val="00BC5495"/>
    <w:rsid w:val="00BC54A5"/>
    <w:rsid w:val="00BC5815"/>
    <w:rsid w:val="00BC634D"/>
    <w:rsid w:val="00BC66EC"/>
    <w:rsid w:val="00BC69D9"/>
    <w:rsid w:val="00BC7D7D"/>
    <w:rsid w:val="00BD602F"/>
    <w:rsid w:val="00BD6579"/>
    <w:rsid w:val="00BD74C8"/>
    <w:rsid w:val="00BE4491"/>
    <w:rsid w:val="00BE654F"/>
    <w:rsid w:val="00BF0899"/>
    <w:rsid w:val="00BF394C"/>
    <w:rsid w:val="00BF410C"/>
    <w:rsid w:val="00BF63EB"/>
    <w:rsid w:val="00BF7CB5"/>
    <w:rsid w:val="00C017C0"/>
    <w:rsid w:val="00C03F55"/>
    <w:rsid w:val="00C1048D"/>
    <w:rsid w:val="00C1096E"/>
    <w:rsid w:val="00C133E4"/>
    <w:rsid w:val="00C14B02"/>
    <w:rsid w:val="00C17085"/>
    <w:rsid w:val="00C24283"/>
    <w:rsid w:val="00C242EA"/>
    <w:rsid w:val="00C24818"/>
    <w:rsid w:val="00C258F0"/>
    <w:rsid w:val="00C314B2"/>
    <w:rsid w:val="00C3154C"/>
    <w:rsid w:val="00C367C3"/>
    <w:rsid w:val="00C4089C"/>
    <w:rsid w:val="00C42BDE"/>
    <w:rsid w:val="00C437EA"/>
    <w:rsid w:val="00C43A7E"/>
    <w:rsid w:val="00C52FA4"/>
    <w:rsid w:val="00C54D00"/>
    <w:rsid w:val="00C609A6"/>
    <w:rsid w:val="00C62A30"/>
    <w:rsid w:val="00C635CD"/>
    <w:rsid w:val="00C66786"/>
    <w:rsid w:val="00C76328"/>
    <w:rsid w:val="00C7758D"/>
    <w:rsid w:val="00C80828"/>
    <w:rsid w:val="00C813AC"/>
    <w:rsid w:val="00C8398B"/>
    <w:rsid w:val="00C84EBB"/>
    <w:rsid w:val="00C8565E"/>
    <w:rsid w:val="00C86402"/>
    <w:rsid w:val="00C905F3"/>
    <w:rsid w:val="00C9134A"/>
    <w:rsid w:val="00C91D16"/>
    <w:rsid w:val="00C93192"/>
    <w:rsid w:val="00C9463D"/>
    <w:rsid w:val="00C966C5"/>
    <w:rsid w:val="00CA4349"/>
    <w:rsid w:val="00CB019F"/>
    <w:rsid w:val="00CB24DC"/>
    <w:rsid w:val="00CB2805"/>
    <w:rsid w:val="00CB2BB8"/>
    <w:rsid w:val="00CC30CA"/>
    <w:rsid w:val="00CC5B20"/>
    <w:rsid w:val="00CD304D"/>
    <w:rsid w:val="00CD3219"/>
    <w:rsid w:val="00CD6E7A"/>
    <w:rsid w:val="00CD7A06"/>
    <w:rsid w:val="00CE1188"/>
    <w:rsid w:val="00CE12EB"/>
    <w:rsid w:val="00CE393B"/>
    <w:rsid w:val="00CE3A45"/>
    <w:rsid w:val="00CE491E"/>
    <w:rsid w:val="00CE61FF"/>
    <w:rsid w:val="00CF0051"/>
    <w:rsid w:val="00CF19C1"/>
    <w:rsid w:val="00CF3337"/>
    <w:rsid w:val="00CF393B"/>
    <w:rsid w:val="00CF6FD1"/>
    <w:rsid w:val="00D04265"/>
    <w:rsid w:val="00D12FBE"/>
    <w:rsid w:val="00D1490A"/>
    <w:rsid w:val="00D202F9"/>
    <w:rsid w:val="00D20461"/>
    <w:rsid w:val="00D2121A"/>
    <w:rsid w:val="00D23F29"/>
    <w:rsid w:val="00D331E4"/>
    <w:rsid w:val="00D358B6"/>
    <w:rsid w:val="00D365D9"/>
    <w:rsid w:val="00D37604"/>
    <w:rsid w:val="00D37C3B"/>
    <w:rsid w:val="00D44885"/>
    <w:rsid w:val="00D44E95"/>
    <w:rsid w:val="00D55F70"/>
    <w:rsid w:val="00D56A13"/>
    <w:rsid w:val="00D60C8D"/>
    <w:rsid w:val="00D63800"/>
    <w:rsid w:val="00D643CE"/>
    <w:rsid w:val="00D6660C"/>
    <w:rsid w:val="00D71D84"/>
    <w:rsid w:val="00D72562"/>
    <w:rsid w:val="00D72AC8"/>
    <w:rsid w:val="00D76B1C"/>
    <w:rsid w:val="00D84A7B"/>
    <w:rsid w:val="00D8608D"/>
    <w:rsid w:val="00D865BA"/>
    <w:rsid w:val="00D90E56"/>
    <w:rsid w:val="00D91DDB"/>
    <w:rsid w:val="00D920C8"/>
    <w:rsid w:val="00D92E3A"/>
    <w:rsid w:val="00D93B39"/>
    <w:rsid w:val="00D94600"/>
    <w:rsid w:val="00D9598E"/>
    <w:rsid w:val="00DA07D2"/>
    <w:rsid w:val="00DA1298"/>
    <w:rsid w:val="00DA2692"/>
    <w:rsid w:val="00DA3D16"/>
    <w:rsid w:val="00DB0804"/>
    <w:rsid w:val="00DB731D"/>
    <w:rsid w:val="00DC20D8"/>
    <w:rsid w:val="00DC2608"/>
    <w:rsid w:val="00DC6F26"/>
    <w:rsid w:val="00DC6FBE"/>
    <w:rsid w:val="00DC724F"/>
    <w:rsid w:val="00DC7533"/>
    <w:rsid w:val="00DD250E"/>
    <w:rsid w:val="00DD3644"/>
    <w:rsid w:val="00DD49B3"/>
    <w:rsid w:val="00DE5701"/>
    <w:rsid w:val="00DE70B6"/>
    <w:rsid w:val="00DF0A35"/>
    <w:rsid w:val="00DF4228"/>
    <w:rsid w:val="00DF6A51"/>
    <w:rsid w:val="00DF6C93"/>
    <w:rsid w:val="00E01D7F"/>
    <w:rsid w:val="00E01FB0"/>
    <w:rsid w:val="00E0365B"/>
    <w:rsid w:val="00E05A59"/>
    <w:rsid w:val="00E11783"/>
    <w:rsid w:val="00E1321B"/>
    <w:rsid w:val="00E16A8B"/>
    <w:rsid w:val="00E200A7"/>
    <w:rsid w:val="00E21348"/>
    <w:rsid w:val="00E2352B"/>
    <w:rsid w:val="00E244D3"/>
    <w:rsid w:val="00E250E7"/>
    <w:rsid w:val="00E273FB"/>
    <w:rsid w:val="00E32654"/>
    <w:rsid w:val="00E337C9"/>
    <w:rsid w:val="00E34702"/>
    <w:rsid w:val="00E348A3"/>
    <w:rsid w:val="00E40BE5"/>
    <w:rsid w:val="00E43C4B"/>
    <w:rsid w:val="00E50BCD"/>
    <w:rsid w:val="00E543AF"/>
    <w:rsid w:val="00E549AA"/>
    <w:rsid w:val="00E64F6E"/>
    <w:rsid w:val="00E66CEC"/>
    <w:rsid w:val="00E704BB"/>
    <w:rsid w:val="00E75482"/>
    <w:rsid w:val="00E7654C"/>
    <w:rsid w:val="00E77576"/>
    <w:rsid w:val="00E7797B"/>
    <w:rsid w:val="00E82386"/>
    <w:rsid w:val="00E82B49"/>
    <w:rsid w:val="00E8396E"/>
    <w:rsid w:val="00E85788"/>
    <w:rsid w:val="00E95D98"/>
    <w:rsid w:val="00E97EA1"/>
    <w:rsid w:val="00EA0466"/>
    <w:rsid w:val="00EA1B06"/>
    <w:rsid w:val="00EA1CC4"/>
    <w:rsid w:val="00EA2F4C"/>
    <w:rsid w:val="00EA2F83"/>
    <w:rsid w:val="00EB1895"/>
    <w:rsid w:val="00EB341B"/>
    <w:rsid w:val="00EB7181"/>
    <w:rsid w:val="00EC3009"/>
    <w:rsid w:val="00EC655A"/>
    <w:rsid w:val="00ED0465"/>
    <w:rsid w:val="00ED139D"/>
    <w:rsid w:val="00ED4452"/>
    <w:rsid w:val="00ED6636"/>
    <w:rsid w:val="00ED773D"/>
    <w:rsid w:val="00EE0C07"/>
    <w:rsid w:val="00EE161C"/>
    <w:rsid w:val="00EE3E28"/>
    <w:rsid w:val="00EF313B"/>
    <w:rsid w:val="00F00443"/>
    <w:rsid w:val="00F02078"/>
    <w:rsid w:val="00F0317B"/>
    <w:rsid w:val="00F033B4"/>
    <w:rsid w:val="00F03939"/>
    <w:rsid w:val="00F044FB"/>
    <w:rsid w:val="00F10B4B"/>
    <w:rsid w:val="00F11CAA"/>
    <w:rsid w:val="00F23185"/>
    <w:rsid w:val="00F35195"/>
    <w:rsid w:val="00F353B6"/>
    <w:rsid w:val="00F35514"/>
    <w:rsid w:val="00F40012"/>
    <w:rsid w:val="00F51327"/>
    <w:rsid w:val="00F5369B"/>
    <w:rsid w:val="00F5627C"/>
    <w:rsid w:val="00F60161"/>
    <w:rsid w:val="00F61D3D"/>
    <w:rsid w:val="00F62A14"/>
    <w:rsid w:val="00F62C1B"/>
    <w:rsid w:val="00F65CC7"/>
    <w:rsid w:val="00F67E11"/>
    <w:rsid w:val="00F71BCA"/>
    <w:rsid w:val="00F7634F"/>
    <w:rsid w:val="00F7644B"/>
    <w:rsid w:val="00F83EA3"/>
    <w:rsid w:val="00F84D17"/>
    <w:rsid w:val="00F8778A"/>
    <w:rsid w:val="00F87AEC"/>
    <w:rsid w:val="00F90CCB"/>
    <w:rsid w:val="00F927E8"/>
    <w:rsid w:val="00F93C13"/>
    <w:rsid w:val="00F94B05"/>
    <w:rsid w:val="00FA0077"/>
    <w:rsid w:val="00FA1917"/>
    <w:rsid w:val="00FA6F8A"/>
    <w:rsid w:val="00FB0324"/>
    <w:rsid w:val="00FB6A84"/>
    <w:rsid w:val="00FC0DCA"/>
    <w:rsid w:val="00FD0049"/>
    <w:rsid w:val="00FD251F"/>
    <w:rsid w:val="00FD3F78"/>
    <w:rsid w:val="00FD538F"/>
    <w:rsid w:val="00FD53D7"/>
    <w:rsid w:val="00FE1305"/>
    <w:rsid w:val="00FE166A"/>
    <w:rsid w:val="00FE23D9"/>
    <w:rsid w:val="00FE3A0A"/>
    <w:rsid w:val="00FE7995"/>
    <w:rsid w:val="00FF01E3"/>
    <w:rsid w:val="00FF31C5"/>
    <w:rsid w:val="00FF6FA1"/>
    <w:rsid w:val="00FF71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D2A33"/>
  <w15:docId w15:val="{FB3C3375-172C-4687-959A-C4910C65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7507"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0"/>
    <w:qFormat/>
    <w:rsid w:val="00B84EC6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B84EC6"/>
    <w:rPr>
      <w:rFonts w:ascii="Arial" w:eastAsia="黑体" w:hAnsi="Arial"/>
      <w:b/>
      <w:kern w:val="2"/>
      <w:sz w:val="32"/>
      <w:lang w:val="en-US" w:eastAsia="zh-CN" w:bidi="ar-SA"/>
    </w:rPr>
  </w:style>
  <w:style w:type="table" w:styleId="a3">
    <w:name w:val="Table Grid"/>
    <w:basedOn w:val="a1"/>
    <w:uiPriority w:val="59"/>
    <w:rsid w:val="0065745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033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033B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F033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F033B4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A214BF"/>
    <w:pPr>
      <w:ind w:firstLineChars="200" w:firstLine="420"/>
    </w:pPr>
    <w:rPr>
      <w:rFonts w:ascii="Calibri" w:hAnsi="Calibri"/>
      <w:szCs w:val="22"/>
    </w:rPr>
  </w:style>
  <w:style w:type="paragraph" w:styleId="a9">
    <w:name w:val="Balloon Text"/>
    <w:basedOn w:val="a"/>
    <w:link w:val="aa"/>
    <w:rsid w:val="003B217B"/>
    <w:rPr>
      <w:sz w:val="18"/>
      <w:szCs w:val="18"/>
    </w:rPr>
  </w:style>
  <w:style w:type="character" w:customStyle="1" w:styleId="aa">
    <w:name w:val="批注框文本 字符"/>
    <w:basedOn w:val="a0"/>
    <w:link w:val="a9"/>
    <w:rsid w:val="003B217B"/>
    <w:rPr>
      <w:kern w:val="2"/>
      <w:sz w:val="18"/>
      <w:szCs w:val="18"/>
    </w:rPr>
  </w:style>
  <w:style w:type="character" w:styleId="ab">
    <w:name w:val="annotation reference"/>
    <w:basedOn w:val="a0"/>
    <w:rsid w:val="00EB1895"/>
    <w:rPr>
      <w:sz w:val="21"/>
      <w:szCs w:val="21"/>
    </w:rPr>
  </w:style>
  <w:style w:type="paragraph" w:styleId="ac">
    <w:name w:val="annotation text"/>
    <w:basedOn w:val="a"/>
    <w:link w:val="ad"/>
    <w:rsid w:val="00EB1895"/>
    <w:pPr>
      <w:jc w:val="left"/>
    </w:pPr>
  </w:style>
  <w:style w:type="character" w:customStyle="1" w:styleId="ad">
    <w:name w:val="批注文字 字符"/>
    <w:basedOn w:val="a0"/>
    <w:link w:val="ac"/>
    <w:rsid w:val="00EB1895"/>
    <w:rPr>
      <w:kern w:val="2"/>
      <w:sz w:val="21"/>
    </w:rPr>
  </w:style>
  <w:style w:type="paragraph" w:styleId="ae">
    <w:name w:val="annotation subject"/>
    <w:basedOn w:val="ac"/>
    <w:next w:val="ac"/>
    <w:link w:val="af"/>
    <w:rsid w:val="00EB1895"/>
    <w:rPr>
      <w:b/>
      <w:bCs/>
    </w:rPr>
  </w:style>
  <w:style w:type="character" w:customStyle="1" w:styleId="af">
    <w:name w:val="批注主题 字符"/>
    <w:basedOn w:val="ad"/>
    <w:link w:val="ae"/>
    <w:rsid w:val="00EB1895"/>
    <w:rPr>
      <w:b/>
      <w:bCs/>
      <w:kern w:val="2"/>
      <w:sz w:val="21"/>
    </w:rPr>
  </w:style>
  <w:style w:type="paragraph" w:styleId="af0">
    <w:name w:val="Document Map"/>
    <w:basedOn w:val="a"/>
    <w:link w:val="af1"/>
    <w:rsid w:val="009E04C9"/>
    <w:rPr>
      <w:rFonts w:ascii="宋体"/>
      <w:sz w:val="18"/>
      <w:szCs w:val="18"/>
    </w:rPr>
  </w:style>
  <w:style w:type="character" w:customStyle="1" w:styleId="af1">
    <w:name w:val="文档结构图 字符"/>
    <w:basedOn w:val="a0"/>
    <w:link w:val="af0"/>
    <w:rsid w:val="009E04C9"/>
    <w:rPr>
      <w:rFonts w:ascii="宋体"/>
      <w:kern w:val="2"/>
      <w:sz w:val="18"/>
      <w:szCs w:val="18"/>
    </w:rPr>
  </w:style>
  <w:style w:type="table" w:customStyle="1" w:styleId="1">
    <w:name w:val="网格型1"/>
    <w:basedOn w:val="a1"/>
    <w:next w:val="a3"/>
    <w:rsid w:val="00141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831689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6548A-78A3-4858-9A34-1D44FAE1D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842</Words>
  <Characters>851</Characters>
  <Application>Microsoft Office Word</Application>
  <DocSecurity>0</DocSecurity>
  <Lines>85</Lines>
  <Paragraphs>84</Paragraphs>
  <ScaleCrop>false</ScaleCrop>
  <Company>北京京都会计师事务所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业务承接评价表</dc:title>
  <dc:creator>康北涛</dc:creator>
  <cp:lastModifiedBy>Zhang Juan 张娟</cp:lastModifiedBy>
  <cp:revision>8</cp:revision>
  <cp:lastPrinted>2021-10-26T11:42:00Z</cp:lastPrinted>
  <dcterms:created xsi:type="dcterms:W3CDTF">2025-10-31T06:35:00Z</dcterms:created>
  <dcterms:modified xsi:type="dcterms:W3CDTF">2025-11-11T06:15:00Z</dcterms:modified>
</cp:coreProperties>
</file>